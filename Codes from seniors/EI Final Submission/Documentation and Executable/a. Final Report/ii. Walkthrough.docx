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3F8441" w14:textId="77777777" w:rsidR="00EE650A" w:rsidRPr="00970555" w:rsidRDefault="00EE650A" w:rsidP="00EE650A">
      <w:pPr>
        <w:rPr>
          <w:rFonts w:ascii="Arial" w:hAnsi="Arial" w:cs="Arial"/>
          <w:sz w:val="22"/>
          <w:szCs w:val="22"/>
        </w:rPr>
      </w:pPr>
    </w:p>
    <w:p w14:paraId="72C19929" w14:textId="77777777" w:rsidR="00EE650A" w:rsidRPr="00970555" w:rsidRDefault="00EE650A" w:rsidP="00EE650A">
      <w:pPr>
        <w:pStyle w:val="Heading1"/>
        <w:jc w:val="center"/>
        <w:rPr>
          <w:rFonts w:ascii="Arial" w:hAnsi="Arial" w:cs="Arial"/>
          <w:sz w:val="22"/>
          <w:szCs w:val="22"/>
        </w:rPr>
      </w:pPr>
      <w:r w:rsidRPr="00970555">
        <w:rPr>
          <w:rFonts w:ascii="Arial" w:hAnsi="Arial" w:cs="Arial"/>
          <w:noProof/>
          <w:sz w:val="22"/>
          <w:szCs w:val="22"/>
          <w:lang w:bidi="ar-SA"/>
        </w:rPr>
        <w:drawing>
          <wp:inline distT="0" distB="0" distL="0" distR="0" wp14:anchorId="567B1F3A" wp14:editId="4C69E330">
            <wp:extent cx="4093535" cy="2053406"/>
            <wp:effectExtent l="0" t="0" r="0" b="0"/>
            <wp:docPr id="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cstate="print">
                      <a:clrChange>
                        <a:clrFrom>
                          <a:srgbClr val="FDFDFD"/>
                        </a:clrFrom>
                        <a:clrTo>
                          <a:srgbClr val="FDFDFD">
                            <a:alpha val="0"/>
                          </a:srgbClr>
                        </a:clrTo>
                      </a:clrChange>
                    </a:blip>
                    <a:srcRect/>
                    <a:stretch>
                      <a:fillRect/>
                    </a:stretch>
                  </pic:blipFill>
                  <pic:spPr bwMode="auto">
                    <a:xfrm>
                      <a:off x="0" y="0"/>
                      <a:ext cx="4099955" cy="2056627"/>
                    </a:xfrm>
                    <a:prstGeom prst="rect">
                      <a:avLst/>
                    </a:prstGeom>
                    <a:noFill/>
                    <a:ln w="9525">
                      <a:noFill/>
                      <a:miter lim="800000"/>
                      <a:headEnd/>
                      <a:tailEnd/>
                    </a:ln>
                  </pic:spPr>
                </pic:pic>
              </a:graphicData>
            </a:graphic>
          </wp:inline>
        </w:drawing>
      </w:r>
    </w:p>
    <w:p w14:paraId="081DBB4D" w14:textId="77777777" w:rsidR="00EE650A" w:rsidRPr="00970555" w:rsidRDefault="00EE650A" w:rsidP="00EE650A">
      <w:pPr>
        <w:pStyle w:val="NoSpacing"/>
        <w:jc w:val="center"/>
        <w:rPr>
          <w:rFonts w:ascii="Arial" w:hAnsi="Arial" w:cs="Arial"/>
          <w:b/>
          <w:sz w:val="22"/>
          <w:szCs w:val="22"/>
        </w:rPr>
      </w:pPr>
    </w:p>
    <w:p w14:paraId="77A720C2" w14:textId="77777777" w:rsidR="00EE650A" w:rsidRPr="00970555" w:rsidRDefault="00EE650A" w:rsidP="00EE650A">
      <w:pPr>
        <w:pStyle w:val="NoSpacing"/>
        <w:jc w:val="center"/>
        <w:rPr>
          <w:rFonts w:ascii="Arial" w:hAnsi="Arial" w:cs="Arial"/>
          <w:b/>
          <w:sz w:val="22"/>
          <w:szCs w:val="22"/>
        </w:rPr>
      </w:pPr>
      <w:r w:rsidRPr="00970555">
        <w:rPr>
          <w:rFonts w:ascii="Arial" w:hAnsi="Arial" w:cs="Arial"/>
          <w:b/>
          <w:sz w:val="22"/>
          <w:szCs w:val="22"/>
        </w:rPr>
        <w:t>IS301: Enterprise Integration</w:t>
      </w:r>
    </w:p>
    <w:p w14:paraId="61A09D9F" w14:textId="77777777" w:rsidR="00EE650A" w:rsidRPr="00970555" w:rsidRDefault="00EE650A" w:rsidP="00EE650A">
      <w:pPr>
        <w:pStyle w:val="NoSpacing"/>
        <w:jc w:val="center"/>
        <w:rPr>
          <w:rFonts w:ascii="Arial" w:hAnsi="Arial" w:cs="Arial"/>
          <w:sz w:val="22"/>
          <w:szCs w:val="22"/>
        </w:rPr>
      </w:pPr>
    </w:p>
    <w:p w14:paraId="69CBD35F" w14:textId="77777777" w:rsidR="00EE650A" w:rsidRPr="00970555" w:rsidRDefault="00EE650A" w:rsidP="00EE650A">
      <w:pPr>
        <w:pStyle w:val="NoSpacing"/>
        <w:jc w:val="center"/>
        <w:rPr>
          <w:rFonts w:ascii="Arial" w:hAnsi="Arial" w:cs="Arial"/>
          <w:b/>
          <w:sz w:val="22"/>
          <w:szCs w:val="22"/>
        </w:rPr>
      </w:pPr>
      <w:r w:rsidRPr="00970555">
        <w:rPr>
          <w:rFonts w:ascii="Arial" w:hAnsi="Arial" w:cs="Arial"/>
          <w:b/>
          <w:sz w:val="22"/>
          <w:szCs w:val="22"/>
        </w:rPr>
        <w:t>Assignment 2</w:t>
      </w:r>
      <w:r w:rsidRPr="00970555">
        <w:rPr>
          <w:rFonts w:ascii="Arial" w:hAnsi="Arial" w:cs="Arial"/>
          <w:b/>
          <w:sz w:val="22"/>
          <w:szCs w:val="22"/>
        </w:rPr>
        <w:br/>
      </w:r>
      <w:r w:rsidR="008070EF" w:rsidRPr="00970555">
        <w:rPr>
          <w:rFonts w:ascii="Arial" w:hAnsi="Arial" w:cs="Arial"/>
          <w:b/>
          <w:sz w:val="22"/>
          <w:szCs w:val="22"/>
        </w:rPr>
        <w:t>Walkthrough</w:t>
      </w:r>
    </w:p>
    <w:p w14:paraId="4B78D1F5" w14:textId="77777777" w:rsidR="00EE650A" w:rsidRPr="00970555" w:rsidRDefault="00EE650A" w:rsidP="00EE650A">
      <w:pPr>
        <w:pStyle w:val="NoSpacing"/>
        <w:jc w:val="center"/>
        <w:rPr>
          <w:rFonts w:ascii="Arial" w:hAnsi="Arial" w:cs="Arial"/>
          <w:b/>
          <w:sz w:val="22"/>
          <w:szCs w:val="22"/>
        </w:rPr>
      </w:pPr>
    </w:p>
    <w:p w14:paraId="751B73CD" w14:textId="77777777" w:rsidR="00EE650A" w:rsidRPr="00970555" w:rsidRDefault="00EE650A" w:rsidP="00EE650A">
      <w:pPr>
        <w:pStyle w:val="NoSpacing"/>
        <w:jc w:val="center"/>
        <w:rPr>
          <w:rFonts w:ascii="Arial" w:hAnsi="Arial" w:cs="Arial"/>
          <w:sz w:val="22"/>
          <w:szCs w:val="22"/>
        </w:rPr>
      </w:pPr>
      <w:proofErr w:type="gramStart"/>
      <w:r w:rsidRPr="00970555">
        <w:rPr>
          <w:rFonts w:ascii="Arial" w:hAnsi="Arial" w:cs="Arial"/>
          <w:sz w:val="22"/>
          <w:szCs w:val="22"/>
        </w:rPr>
        <w:t>by</w:t>
      </w:r>
      <w:proofErr w:type="gramEnd"/>
    </w:p>
    <w:p w14:paraId="39366A79" w14:textId="77777777" w:rsidR="00EE650A" w:rsidRPr="00970555" w:rsidRDefault="00EE650A" w:rsidP="00EE650A">
      <w:pPr>
        <w:pStyle w:val="NoSpacing"/>
        <w:jc w:val="center"/>
        <w:rPr>
          <w:rFonts w:ascii="Arial" w:hAnsi="Arial" w:cs="Arial"/>
          <w:sz w:val="22"/>
          <w:szCs w:val="22"/>
        </w:rPr>
      </w:pPr>
    </w:p>
    <w:p w14:paraId="779F661E" w14:textId="77777777" w:rsidR="00EE650A" w:rsidRPr="00970555" w:rsidRDefault="00EE650A" w:rsidP="00EE650A">
      <w:pPr>
        <w:pStyle w:val="NoSpacing"/>
        <w:jc w:val="center"/>
        <w:rPr>
          <w:rFonts w:ascii="Arial" w:hAnsi="Arial" w:cs="Arial"/>
          <w:sz w:val="22"/>
          <w:szCs w:val="22"/>
        </w:rPr>
      </w:pPr>
      <w:proofErr w:type="spellStart"/>
      <w:r w:rsidRPr="00970555">
        <w:rPr>
          <w:rFonts w:ascii="Arial" w:hAnsi="Arial" w:cs="Arial"/>
          <w:sz w:val="22"/>
          <w:szCs w:val="22"/>
        </w:rPr>
        <w:t>Tay</w:t>
      </w:r>
      <w:proofErr w:type="spellEnd"/>
      <w:r w:rsidRPr="00970555">
        <w:rPr>
          <w:rFonts w:ascii="Arial" w:hAnsi="Arial" w:cs="Arial"/>
          <w:sz w:val="22"/>
          <w:szCs w:val="22"/>
        </w:rPr>
        <w:t xml:space="preserve"> Wen Bin</w:t>
      </w:r>
    </w:p>
    <w:p w14:paraId="391D75A6"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Leow Chun Tat</w:t>
      </w:r>
    </w:p>
    <w:p w14:paraId="3A3738BF"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 xml:space="preserve">Gabriel </w:t>
      </w:r>
      <w:proofErr w:type="spellStart"/>
      <w:r w:rsidRPr="00970555">
        <w:rPr>
          <w:rFonts w:ascii="Arial" w:hAnsi="Arial" w:cs="Arial"/>
          <w:sz w:val="22"/>
          <w:szCs w:val="22"/>
        </w:rPr>
        <w:t>Lok</w:t>
      </w:r>
      <w:proofErr w:type="spellEnd"/>
    </w:p>
    <w:p w14:paraId="7388D040"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Ong Zhen Guang</w:t>
      </w:r>
    </w:p>
    <w:p w14:paraId="62AA116C"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Yong Qian Hwee</w:t>
      </w:r>
    </w:p>
    <w:p w14:paraId="316B44E9"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Adrian Lee</w:t>
      </w:r>
    </w:p>
    <w:p w14:paraId="7B3F6EF7" w14:textId="77777777" w:rsidR="00EE650A" w:rsidRPr="00970555" w:rsidRDefault="00EE650A" w:rsidP="00EE650A">
      <w:pPr>
        <w:pStyle w:val="NoSpacing"/>
        <w:jc w:val="center"/>
        <w:rPr>
          <w:rFonts w:ascii="Arial" w:hAnsi="Arial" w:cs="Arial"/>
          <w:sz w:val="22"/>
          <w:szCs w:val="22"/>
        </w:rPr>
      </w:pPr>
    </w:p>
    <w:p w14:paraId="4B90EF25"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Group 5, Team 3</w:t>
      </w:r>
    </w:p>
    <w:p w14:paraId="12332A32" w14:textId="77777777" w:rsidR="00EE650A" w:rsidRPr="00970555" w:rsidRDefault="00EE650A" w:rsidP="00EE650A">
      <w:pPr>
        <w:pStyle w:val="NoSpacing"/>
        <w:jc w:val="center"/>
        <w:rPr>
          <w:rFonts w:ascii="Arial" w:hAnsi="Arial" w:cs="Arial"/>
          <w:sz w:val="22"/>
          <w:szCs w:val="22"/>
        </w:rPr>
      </w:pPr>
    </w:p>
    <w:p w14:paraId="4FE68C24" w14:textId="77777777" w:rsidR="00EE650A" w:rsidRPr="00970555" w:rsidRDefault="00EE650A" w:rsidP="00EE650A">
      <w:pPr>
        <w:pStyle w:val="NoSpacing"/>
        <w:jc w:val="center"/>
        <w:rPr>
          <w:rFonts w:ascii="Arial" w:hAnsi="Arial" w:cs="Arial"/>
          <w:sz w:val="22"/>
          <w:szCs w:val="22"/>
        </w:rPr>
      </w:pPr>
      <w:proofErr w:type="gramStart"/>
      <w:r w:rsidRPr="00970555">
        <w:rPr>
          <w:rFonts w:ascii="Arial" w:hAnsi="Arial" w:cs="Arial"/>
          <w:sz w:val="22"/>
          <w:szCs w:val="22"/>
        </w:rPr>
        <w:t>for</w:t>
      </w:r>
      <w:proofErr w:type="gramEnd"/>
    </w:p>
    <w:p w14:paraId="5A9B21F6" w14:textId="77777777" w:rsidR="00EE650A" w:rsidRPr="00970555" w:rsidRDefault="00EE650A" w:rsidP="00EE650A">
      <w:pPr>
        <w:pStyle w:val="NoSpacing"/>
        <w:jc w:val="center"/>
        <w:rPr>
          <w:rFonts w:ascii="Arial" w:hAnsi="Arial" w:cs="Arial"/>
          <w:sz w:val="22"/>
          <w:szCs w:val="22"/>
        </w:rPr>
      </w:pPr>
    </w:p>
    <w:p w14:paraId="0C72AEE4"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Professor Venky</w:t>
      </w:r>
    </w:p>
    <w:p w14:paraId="26AC101C" w14:textId="77777777" w:rsidR="00EE650A" w:rsidRPr="00970555" w:rsidRDefault="00EE650A" w:rsidP="00EE650A">
      <w:pPr>
        <w:pStyle w:val="NoSpacing"/>
        <w:jc w:val="center"/>
        <w:rPr>
          <w:rFonts w:ascii="Arial" w:hAnsi="Arial" w:cs="Arial"/>
          <w:sz w:val="22"/>
          <w:szCs w:val="22"/>
        </w:rPr>
      </w:pPr>
      <w:r w:rsidRPr="00970555">
        <w:rPr>
          <w:rFonts w:ascii="Arial" w:hAnsi="Arial" w:cs="Arial"/>
          <w:sz w:val="22"/>
          <w:szCs w:val="22"/>
        </w:rPr>
        <w:t>Instructor ONG Hong Seng</w:t>
      </w:r>
    </w:p>
    <w:p w14:paraId="31F2CD40" w14:textId="77777777" w:rsidR="00EE650A" w:rsidRPr="00970555" w:rsidRDefault="00EE650A" w:rsidP="00EE650A">
      <w:pPr>
        <w:pStyle w:val="NoSpacing"/>
        <w:jc w:val="center"/>
        <w:rPr>
          <w:rFonts w:ascii="Arial" w:hAnsi="Arial" w:cs="Arial"/>
          <w:sz w:val="22"/>
          <w:szCs w:val="22"/>
        </w:rPr>
      </w:pPr>
    </w:p>
    <w:p w14:paraId="4AB8EA3D" w14:textId="77777777" w:rsidR="00EE650A" w:rsidRPr="00970555" w:rsidRDefault="000944E2" w:rsidP="00EE650A">
      <w:pPr>
        <w:pStyle w:val="NoSpacing"/>
        <w:tabs>
          <w:tab w:val="center" w:pos="4513"/>
          <w:tab w:val="left" w:pos="6279"/>
        </w:tabs>
        <w:jc w:val="center"/>
        <w:rPr>
          <w:rFonts w:ascii="Arial" w:hAnsi="Arial" w:cs="Arial"/>
          <w:smallCaps/>
          <w:spacing w:val="5"/>
          <w:sz w:val="22"/>
          <w:szCs w:val="22"/>
        </w:rPr>
      </w:pPr>
      <w:r w:rsidRPr="00970555">
        <w:rPr>
          <w:rFonts w:ascii="Arial" w:hAnsi="Arial" w:cs="Arial"/>
          <w:sz w:val="22"/>
          <w:szCs w:val="22"/>
        </w:rPr>
        <w:t>T2 AY 11</w:t>
      </w:r>
      <w:r w:rsidR="00EE650A" w:rsidRPr="00970555">
        <w:rPr>
          <w:rFonts w:ascii="Arial" w:hAnsi="Arial" w:cs="Arial"/>
          <w:sz w:val="22"/>
          <w:szCs w:val="22"/>
        </w:rPr>
        <w:t>-1</w:t>
      </w:r>
      <w:r w:rsidRPr="00970555">
        <w:rPr>
          <w:rFonts w:ascii="Arial" w:hAnsi="Arial" w:cs="Arial"/>
          <w:sz w:val="22"/>
          <w:szCs w:val="22"/>
        </w:rPr>
        <w:t>2</w:t>
      </w:r>
    </w:p>
    <w:p w14:paraId="32FF05C5" w14:textId="77777777" w:rsidR="00EE650A" w:rsidRPr="00970555" w:rsidRDefault="00EE650A" w:rsidP="00EE650A">
      <w:pPr>
        <w:rPr>
          <w:rFonts w:ascii="Arial" w:hAnsi="Arial" w:cs="Arial"/>
          <w:smallCaps/>
          <w:spacing w:val="5"/>
          <w:sz w:val="22"/>
          <w:szCs w:val="22"/>
        </w:rPr>
      </w:pPr>
      <w:r w:rsidRPr="00970555">
        <w:rPr>
          <w:rFonts w:ascii="Arial" w:hAnsi="Arial" w:cs="Arial"/>
          <w:sz w:val="22"/>
          <w:szCs w:val="22"/>
        </w:rPr>
        <w:br w:type="page"/>
      </w:r>
    </w:p>
    <w:p w14:paraId="7C8D27B6" w14:textId="77777777" w:rsidR="005D4D66" w:rsidRPr="00970555" w:rsidRDefault="005D4D66" w:rsidP="005D4D66">
      <w:pPr>
        <w:pStyle w:val="Subtitle"/>
        <w:tabs>
          <w:tab w:val="left" w:pos="2410"/>
          <w:tab w:val="right" w:leader="dot" w:pos="3402"/>
        </w:tabs>
        <w:ind w:left="2268" w:firstLine="720"/>
        <w:jc w:val="both"/>
        <w:rPr>
          <w:rFonts w:ascii="Arial" w:hAnsi="Arial" w:cs="Times New Roman"/>
          <w:i w:val="0"/>
          <w:sz w:val="22"/>
          <w:szCs w:val="22"/>
          <w:u w:val="single"/>
        </w:rPr>
      </w:pPr>
    </w:p>
    <w:p w14:paraId="4E396674" w14:textId="77777777" w:rsidR="005D4D66" w:rsidRPr="00970555" w:rsidRDefault="005D4D66" w:rsidP="005D4D66">
      <w:pPr>
        <w:pStyle w:val="Subtitle"/>
        <w:tabs>
          <w:tab w:val="left" w:pos="2410"/>
          <w:tab w:val="right" w:leader="dot" w:pos="3402"/>
        </w:tabs>
        <w:ind w:left="2268" w:firstLine="720"/>
        <w:jc w:val="both"/>
        <w:rPr>
          <w:rFonts w:ascii="Arial" w:hAnsi="Arial" w:cs="Times New Roman"/>
          <w:i w:val="0"/>
          <w:sz w:val="22"/>
          <w:szCs w:val="22"/>
          <w:u w:val="single"/>
        </w:rPr>
      </w:pPr>
      <w:r w:rsidRPr="00970555">
        <w:rPr>
          <w:rFonts w:ascii="Arial" w:hAnsi="Arial" w:cs="Times New Roman"/>
          <w:i w:val="0"/>
          <w:sz w:val="22"/>
          <w:szCs w:val="22"/>
          <w:u w:val="single"/>
        </w:rPr>
        <w:t>TABLE OF CONTENT</w:t>
      </w:r>
    </w:p>
    <w:p w14:paraId="0B1C5B5E" w14:textId="77777777" w:rsidR="005D4D66" w:rsidRPr="00970555" w:rsidRDefault="005D4D66" w:rsidP="005D4D66">
      <w:pPr>
        <w:pStyle w:val="Subtitle"/>
        <w:tabs>
          <w:tab w:val="left" w:pos="2410"/>
          <w:tab w:val="right" w:leader="dot" w:pos="3402"/>
        </w:tabs>
        <w:ind w:left="2268" w:firstLine="720"/>
        <w:jc w:val="both"/>
        <w:rPr>
          <w:rFonts w:ascii="Arial" w:hAnsi="Arial" w:cs="Times New Roman"/>
          <w:i w:val="0"/>
          <w:sz w:val="22"/>
          <w:szCs w:val="22"/>
        </w:rPr>
      </w:pPr>
    </w:p>
    <w:p w14:paraId="59E9D5DA" w14:textId="77777777" w:rsidR="005D4D66" w:rsidRPr="00970555" w:rsidRDefault="00C15B22" w:rsidP="005D4D66">
      <w:pPr>
        <w:widowControl w:val="0"/>
        <w:tabs>
          <w:tab w:val="right" w:leader="dot" w:pos="3402"/>
          <w:tab w:val="left" w:pos="7797"/>
        </w:tabs>
        <w:autoSpaceDE w:val="0"/>
        <w:autoSpaceDN w:val="0"/>
        <w:adjustRightInd w:val="0"/>
        <w:spacing w:after="240" w:line="276" w:lineRule="auto"/>
        <w:ind w:firstLine="709"/>
        <w:rPr>
          <w:rFonts w:ascii="Arial" w:hAnsi="Arial" w:cs="Times New Roman"/>
          <w:sz w:val="22"/>
          <w:szCs w:val="22"/>
        </w:rPr>
      </w:pPr>
      <w:r w:rsidRPr="00970555">
        <w:rPr>
          <w:rFonts w:ascii="Arial" w:hAnsi="Arial" w:cs="Times New Roman"/>
          <w:sz w:val="22"/>
          <w:szCs w:val="22"/>
        </w:rPr>
        <w:t>A</w:t>
      </w:r>
      <w:r w:rsidR="005D4D66" w:rsidRPr="00970555">
        <w:rPr>
          <w:rFonts w:ascii="Arial" w:hAnsi="Arial" w:cs="Times New Roman"/>
          <w:sz w:val="22"/>
          <w:szCs w:val="22"/>
        </w:rPr>
        <w:t xml:space="preserve">. </w:t>
      </w:r>
      <w:r w:rsidRPr="00970555">
        <w:rPr>
          <w:rFonts w:ascii="Arial" w:hAnsi="Arial" w:cs="Times New Roman"/>
          <w:sz w:val="22"/>
          <w:szCs w:val="22"/>
        </w:rPr>
        <w:t>Form Submission</w:t>
      </w:r>
      <w:r w:rsidR="005D4D66" w:rsidRPr="00970555">
        <w:rPr>
          <w:rFonts w:ascii="Arial" w:hAnsi="Arial" w:cs="Times New Roman"/>
          <w:sz w:val="22"/>
          <w:szCs w:val="22"/>
        </w:rPr>
        <w:t>......................................................</w:t>
      </w:r>
      <w:r w:rsidRPr="00970555">
        <w:rPr>
          <w:rFonts w:ascii="Arial" w:hAnsi="Arial" w:cs="Times New Roman"/>
          <w:sz w:val="22"/>
          <w:szCs w:val="22"/>
        </w:rPr>
        <w:t>............................</w:t>
      </w:r>
      <w:r w:rsidR="007E5B5D">
        <w:rPr>
          <w:rFonts w:ascii="Arial" w:hAnsi="Arial" w:cs="Times New Roman"/>
          <w:sz w:val="22"/>
          <w:szCs w:val="22"/>
        </w:rPr>
        <w:t>.</w:t>
      </w:r>
      <w:r w:rsidR="007E5B5D">
        <w:rPr>
          <w:rFonts w:ascii="Arial" w:hAnsi="Arial" w:cs="Times New Roman"/>
          <w:sz w:val="22"/>
          <w:szCs w:val="22"/>
        </w:rPr>
        <w:tab/>
      </w:r>
      <w:r w:rsidR="007E5B5D">
        <w:rPr>
          <w:rFonts w:ascii="Arial" w:hAnsi="Arial" w:cs="Times New Roman"/>
          <w:sz w:val="22"/>
          <w:szCs w:val="22"/>
        </w:rPr>
        <w:tab/>
      </w:r>
      <w:r w:rsidRPr="00970555">
        <w:rPr>
          <w:rFonts w:ascii="Arial" w:hAnsi="Arial" w:cs="Times New Roman"/>
          <w:sz w:val="22"/>
          <w:szCs w:val="22"/>
        </w:rPr>
        <w:t>3</w:t>
      </w:r>
      <w:r w:rsidR="007E5B5D">
        <w:rPr>
          <w:rFonts w:ascii="Arial" w:hAnsi="Arial" w:cs="Times New Roman"/>
          <w:sz w:val="22"/>
          <w:szCs w:val="22"/>
        </w:rPr>
        <w:tab/>
      </w:r>
    </w:p>
    <w:p w14:paraId="7ABDE894" w14:textId="77777777" w:rsidR="005D4D66" w:rsidRPr="00970555" w:rsidRDefault="00C15B22" w:rsidP="005D4D66">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r w:rsidRPr="00970555">
        <w:rPr>
          <w:rFonts w:ascii="Arial" w:hAnsi="Arial" w:cs="Times New Roman"/>
          <w:sz w:val="22"/>
          <w:szCs w:val="22"/>
        </w:rPr>
        <w:t>B</w:t>
      </w:r>
      <w:r w:rsidR="005D4D66" w:rsidRPr="00970555">
        <w:rPr>
          <w:rFonts w:ascii="Arial" w:hAnsi="Arial" w:cs="Times New Roman"/>
          <w:sz w:val="22"/>
          <w:szCs w:val="22"/>
        </w:rPr>
        <w:t xml:space="preserve">. </w:t>
      </w:r>
      <w:r w:rsidRPr="00970555">
        <w:rPr>
          <w:rFonts w:ascii="Arial" w:hAnsi="Arial" w:cs="Arial"/>
          <w:sz w:val="22"/>
          <w:szCs w:val="22"/>
        </w:rPr>
        <w:t>Integration Middleware Main Process ……………………………………</w:t>
      </w:r>
      <w:r w:rsidR="007E5B5D">
        <w:rPr>
          <w:rFonts w:ascii="Arial" w:hAnsi="Arial" w:cs="Arial"/>
          <w:sz w:val="22"/>
          <w:szCs w:val="22"/>
        </w:rPr>
        <w:tab/>
      </w:r>
      <w:r w:rsidRPr="00970555">
        <w:rPr>
          <w:rFonts w:ascii="Arial" w:hAnsi="Arial" w:cs="Arial"/>
          <w:sz w:val="22"/>
          <w:szCs w:val="22"/>
        </w:rPr>
        <w:t>4</w:t>
      </w:r>
    </w:p>
    <w:p w14:paraId="6290748B" w14:textId="77777777" w:rsidR="005D4D66" w:rsidRPr="00970555" w:rsidRDefault="00C15B22" w:rsidP="00E01A1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r w:rsidRPr="00970555">
        <w:rPr>
          <w:rFonts w:ascii="Arial" w:hAnsi="Arial" w:cs="Times New Roman"/>
          <w:sz w:val="22"/>
          <w:szCs w:val="22"/>
        </w:rPr>
        <w:t>C</w:t>
      </w:r>
      <w:r w:rsidR="005D4D66" w:rsidRPr="00970555">
        <w:rPr>
          <w:rFonts w:ascii="Arial" w:hAnsi="Arial" w:cs="Times New Roman"/>
          <w:sz w:val="22"/>
          <w:szCs w:val="22"/>
        </w:rPr>
        <w:t xml:space="preserve">. </w:t>
      </w:r>
      <w:r w:rsidR="00E01A1D" w:rsidRPr="00970555">
        <w:rPr>
          <w:rFonts w:ascii="Arial" w:hAnsi="Arial" w:cs="Arial"/>
          <w:sz w:val="22"/>
          <w:szCs w:val="22"/>
        </w:rPr>
        <w:t>Focus On URA Scenario ………………………………</w:t>
      </w:r>
      <w:r w:rsidR="00970555">
        <w:rPr>
          <w:rFonts w:ascii="Arial" w:hAnsi="Arial" w:cs="Arial"/>
          <w:sz w:val="22"/>
          <w:szCs w:val="22"/>
        </w:rPr>
        <w:t>..</w:t>
      </w:r>
      <w:r w:rsidR="00E01A1D" w:rsidRPr="00970555">
        <w:rPr>
          <w:rFonts w:ascii="Arial" w:hAnsi="Arial" w:cs="Arial"/>
          <w:sz w:val="22"/>
          <w:szCs w:val="22"/>
        </w:rPr>
        <w:t>…………………</w:t>
      </w:r>
      <w:r w:rsidR="007E5B5D">
        <w:rPr>
          <w:rFonts w:ascii="Arial" w:hAnsi="Arial" w:cs="Arial"/>
          <w:sz w:val="22"/>
          <w:szCs w:val="22"/>
        </w:rPr>
        <w:tab/>
      </w:r>
      <w:r w:rsidR="00E01A1D" w:rsidRPr="00970555">
        <w:rPr>
          <w:rFonts w:ascii="Arial" w:hAnsi="Arial" w:cs="Arial"/>
          <w:sz w:val="22"/>
          <w:szCs w:val="22"/>
        </w:rPr>
        <w:t>6</w:t>
      </w:r>
    </w:p>
    <w:p w14:paraId="5AD3DF39" w14:textId="77777777" w:rsidR="005D4D66" w:rsidRPr="00970555" w:rsidRDefault="00E01A1D" w:rsidP="005D4D66">
      <w:pPr>
        <w:widowControl w:val="0"/>
        <w:tabs>
          <w:tab w:val="right" w:leader="dot" w:pos="3402"/>
        </w:tabs>
        <w:autoSpaceDE w:val="0"/>
        <w:autoSpaceDN w:val="0"/>
        <w:adjustRightInd w:val="0"/>
        <w:spacing w:after="240"/>
        <w:ind w:left="720"/>
        <w:rPr>
          <w:rFonts w:ascii="Arial" w:hAnsi="Arial" w:cs="Times New Roman"/>
          <w:sz w:val="22"/>
          <w:szCs w:val="22"/>
        </w:rPr>
      </w:pPr>
      <w:r w:rsidRPr="00970555">
        <w:rPr>
          <w:rFonts w:ascii="Arial" w:hAnsi="Arial" w:cs="Times New Roman"/>
          <w:sz w:val="22"/>
          <w:szCs w:val="22"/>
        </w:rPr>
        <w:t>D.</w:t>
      </w:r>
      <w:r w:rsidRPr="00970555">
        <w:rPr>
          <w:rFonts w:ascii="Arial" w:hAnsi="Arial" w:cs="Arial"/>
          <w:sz w:val="22"/>
          <w:szCs w:val="22"/>
        </w:rPr>
        <w:t xml:space="preserve"> Sub Process - Offence Process</w:t>
      </w:r>
      <w:r w:rsidRPr="00970555">
        <w:rPr>
          <w:rFonts w:ascii="Arial" w:hAnsi="Arial" w:cs="Times New Roman"/>
          <w:sz w:val="22"/>
          <w:szCs w:val="22"/>
        </w:rPr>
        <w:t xml:space="preserve"> </w:t>
      </w:r>
      <w:r w:rsidRPr="00970555">
        <w:rPr>
          <w:rFonts w:ascii="Arial" w:hAnsi="Arial" w:cs="Arial"/>
          <w:sz w:val="22"/>
          <w:szCs w:val="22"/>
        </w:rPr>
        <w:t>……………………</w:t>
      </w:r>
      <w:r w:rsidR="00970555">
        <w:rPr>
          <w:rFonts w:ascii="Arial" w:hAnsi="Arial" w:cs="Arial"/>
          <w:sz w:val="22"/>
          <w:szCs w:val="22"/>
        </w:rPr>
        <w:t>...</w:t>
      </w:r>
      <w:r w:rsidR="00976D8F">
        <w:rPr>
          <w:rFonts w:ascii="Arial" w:hAnsi="Arial" w:cs="Arial"/>
          <w:sz w:val="22"/>
          <w:szCs w:val="22"/>
        </w:rPr>
        <w:t>………………</w:t>
      </w:r>
      <w:r w:rsidR="007E5B5D">
        <w:rPr>
          <w:rFonts w:ascii="Arial" w:hAnsi="Arial" w:cs="Arial"/>
          <w:sz w:val="22"/>
          <w:szCs w:val="22"/>
        </w:rPr>
        <w:t>…...</w:t>
      </w:r>
      <w:r w:rsidR="007E5B5D">
        <w:rPr>
          <w:rFonts w:ascii="Arial" w:hAnsi="Arial" w:cs="Arial"/>
          <w:sz w:val="22"/>
          <w:szCs w:val="22"/>
        </w:rPr>
        <w:tab/>
      </w:r>
      <w:r w:rsidR="005D4D66" w:rsidRPr="00970555">
        <w:rPr>
          <w:rFonts w:ascii="Arial" w:hAnsi="Arial" w:cs="Times New Roman"/>
          <w:sz w:val="22"/>
          <w:szCs w:val="22"/>
        </w:rPr>
        <w:t>7</w:t>
      </w:r>
    </w:p>
    <w:p w14:paraId="0D2768AC" w14:textId="77777777" w:rsidR="005D4D66" w:rsidRPr="00970555" w:rsidRDefault="00F33ECE" w:rsidP="00E01A1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r w:rsidRPr="00970555">
        <w:rPr>
          <w:rFonts w:ascii="Arial" w:hAnsi="Arial" w:cs="Times New Roman"/>
          <w:sz w:val="22"/>
          <w:szCs w:val="22"/>
        </w:rPr>
        <w:t>E</w:t>
      </w:r>
      <w:r w:rsidR="005D4D66" w:rsidRPr="00970555">
        <w:rPr>
          <w:rFonts w:ascii="Arial" w:hAnsi="Arial" w:cs="Times New Roman"/>
          <w:sz w:val="22"/>
          <w:szCs w:val="22"/>
        </w:rPr>
        <w:t xml:space="preserve">. </w:t>
      </w:r>
      <w:r w:rsidR="00E01A1D" w:rsidRPr="00970555">
        <w:rPr>
          <w:rFonts w:ascii="Arial" w:hAnsi="Arial" w:cs="Arial"/>
          <w:sz w:val="22"/>
          <w:szCs w:val="22"/>
        </w:rPr>
        <w:t xml:space="preserve">Sub Process - Payment </w:t>
      </w:r>
      <w:r w:rsidR="00970555" w:rsidRPr="00970555">
        <w:rPr>
          <w:rFonts w:ascii="Arial" w:hAnsi="Arial" w:cs="Arial"/>
          <w:sz w:val="22"/>
          <w:szCs w:val="22"/>
        </w:rPr>
        <w:t>Process</w:t>
      </w:r>
      <w:r w:rsidR="00970555">
        <w:rPr>
          <w:rFonts w:ascii="Arial" w:hAnsi="Arial" w:cs="Times New Roman"/>
          <w:sz w:val="22"/>
          <w:szCs w:val="22"/>
        </w:rPr>
        <w:t>………………………………………….</w:t>
      </w:r>
      <w:r w:rsidR="007E5B5D">
        <w:rPr>
          <w:rFonts w:ascii="Arial" w:hAnsi="Arial" w:cs="Times New Roman"/>
          <w:sz w:val="22"/>
          <w:szCs w:val="22"/>
        </w:rPr>
        <w:t>.</w:t>
      </w:r>
      <w:r w:rsidR="007E5B5D">
        <w:rPr>
          <w:rFonts w:ascii="Arial" w:hAnsi="Arial" w:cs="Times New Roman"/>
          <w:sz w:val="22"/>
          <w:szCs w:val="22"/>
        </w:rPr>
        <w:tab/>
      </w:r>
      <w:r w:rsidR="00E01A1D" w:rsidRPr="00970555">
        <w:rPr>
          <w:rFonts w:ascii="Arial" w:hAnsi="Arial" w:cs="Times New Roman"/>
          <w:sz w:val="22"/>
          <w:szCs w:val="22"/>
        </w:rPr>
        <w:t>8</w:t>
      </w:r>
    </w:p>
    <w:p w14:paraId="3BE75598" w14:textId="77777777" w:rsidR="006D6C5D" w:rsidRPr="00970555" w:rsidRDefault="006D6C5D" w:rsidP="006D6C5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r w:rsidRPr="00970555">
        <w:rPr>
          <w:rFonts w:ascii="Arial" w:hAnsi="Arial" w:cs="Times New Roman"/>
          <w:sz w:val="22"/>
          <w:szCs w:val="22"/>
        </w:rPr>
        <w:t xml:space="preserve">F. </w:t>
      </w:r>
      <w:r w:rsidRPr="00970555">
        <w:rPr>
          <w:rFonts w:ascii="Arial" w:hAnsi="Arial" w:cs="Arial"/>
          <w:sz w:val="22"/>
          <w:szCs w:val="22"/>
        </w:rPr>
        <w:t>Sub Process - Reply Process</w:t>
      </w:r>
      <w:r w:rsidRPr="00970555">
        <w:rPr>
          <w:rFonts w:ascii="Arial" w:hAnsi="Arial" w:cs="Times New Roman"/>
          <w:sz w:val="22"/>
          <w:szCs w:val="22"/>
        </w:rPr>
        <w:t xml:space="preserve"> </w:t>
      </w:r>
      <w:r w:rsidR="00970555">
        <w:rPr>
          <w:rFonts w:ascii="Arial" w:hAnsi="Arial" w:cs="Arial"/>
          <w:sz w:val="22"/>
          <w:szCs w:val="22"/>
        </w:rPr>
        <w:t>………….</w:t>
      </w:r>
      <w:r w:rsidR="007E5B5D">
        <w:rPr>
          <w:rFonts w:ascii="Arial" w:hAnsi="Arial" w:cs="Arial"/>
          <w:sz w:val="22"/>
          <w:szCs w:val="22"/>
        </w:rPr>
        <w:t>………………………..…………</w:t>
      </w:r>
      <w:r w:rsidR="007E5B5D">
        <w:rPr>
          <w:rFonts w:ascii="Arial" w:hAnsi="Arial" w:cs="Times New Roman"/>
          <w:sz w:val="22"/>
          <w:szCs w:val="22"/>
        </w:rPr>
        <w:tab/>
      </w:r>
      <w:r w:rsidRPr="00970555">
        <w:rPr>
          <w:rFonts w:ascii="Arial" w:hAnsi="Arial" w:cs="Times New Roman"/>
          <w:sz w:val="22"/>
          <w:szCs w:val="22"/>
        </w:rPr>
        <w:t>8</w:t>
      </w:r>
    </w:p>
    <w:p w14:paraId="34CB6A28" w14:textId="77777777" w:rsidR="006D6C5D" w:rsidRPr="00970555" w:rsidRDefault="006D6C5D" w:rsidP="006D6C5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r w:rsidRPr="00970555">
        <w:rPr>
          <w:rFonts w:ascii="Arial" w:hAnsi="Arial" w:cs="Times New Roman"/>
          <w:sz w:val="22"/>
          <w:szCs w:val="22"/>
        </w:rPr>
        <w:t xml:space="preserve">G. </w:t>
      </w:r>
      <w:r w:rsidRPr="00970555">
        <w:rPr>
          <w:rFonts w:ascii="Arial" w:hAnsi="Arial" w:cs="Arial"/>
          <w:sz w:val="22"/>
          <w:szCs w:val="22"/>
        </w:rPr>
        <w:t>Summon Summary</w:t>
      </w:r>
      <w:r w:rsidRPr="00970555">
        <w:rPr>
          <w:rFonts w:ascii="Arial" w:hAnsi="Arial" w:cs="Times New Roman"/>
          <w:sz w:val="22"/>
          <w:szCs w:val="22"/>
        </w:rPr>
        <w:t xml:space="preserve"> </w:t>
      </w:r>
      <w:r w:rsidR="00970555">
        <w:rPr>
          <w:rFonts w:ascii="Arial" w:hAnsi="Arial" w:cs="Arial"/>
          <w:sz w:val="22"/>
          <w:szCs w:val="22"/>
        </w:rPr>
        <w:t>……...</w:t>
      </w:r>
      <w:r w:rsidRPr="00970555">
        <w:rPr>
          <w:rFonts w:ascii="Arial" w:hAnsi="Arial" w:cs="Arial"/>
          <w:sz w:val="22"/>
          <w:szCs w:val="22"/>
        </w:rPr>
        <w:t>………………………...……………..…………</w:t>
      </w:r>
      <w:r w:rsidR="007E5B5D">
        <w:rPr>
          <w:rFonts w:ascii="Arial" w:hAnsi="Arial" w:cs="Times New Roman"/>
          <w:sz w:val="22"/>
          <w:szCs w:val="22"/>
        </w:rPr>
        <w:tab/>
      </w:r>
      <w:r w:rsidRPr="00970555">
        <w:rPr>
          <w:rFonts w:ascii="Arial" w:hAnsi="Arial" w:cs="Times New Roman"/>
          <w:sz w:val="22"/>
          <w:szCs w:val="22"/>
        </w:rPr>
        <w:t>9</w:t>
      </w:r>
    </w:p>
    <w:p w14:paraId="7AB4545F" w14:textId="77777777" w:rsidR="006D6C5D" w:rsidRPr="00970555" w:rsidRDefault="006D6C5D" w:rsidP="006D6C5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r w:rsidRPr="00970555">
        <w:rPr>
          <w:rFonts w:ascii="Arial" w:hAnsi="Arial" w:cs="Times New Roman"/>
          <w:sz w:val="22"/>
          <w:szCs w:val="22"/>
        </w:rPr>
        <w:t xml:space="preserve">H. </w:t>
      </w:r>
      <w:r w:rsidRPr="00970555">
        <w:rPr>
          <w:rFonts w:ascii="Arial" w:hAnsi="Arial" w:cs="Arial"/>
          <w:sz w:val="22"/>
          <w:szCs w:val="22"/>
        </w:rPr>
        <w:t>Appendix</w:t>
      </w:r>
      <w:r w:rsidRPr="00970555">
        <w:rPr>
          <w:rFonts w:ascii="Arial" w:hAnsi="Arial" w:cs="Times New Roman"/>
          <w:sz w:val="22"/>
          <w:szCs w:val="22"/>
        </w:rPr>
        <w:t xml:space="preserve"> </w:t>
      </w:r>
      <w:r w:rsidR="00970555">
        <w:rPr>
          <w:rFonts w:ascii="Arial" w:hAnsi="Arial" w:cs="Arial"/>
          <w:sz w:val="22"/>
          <w:szCs w:val="22"/>
        </w:rPr>
        <w:t>……..</w:t>
      </w:r>
      <w:r w:rsidRPr="00970555">
        <w:rPr>
          <w:rFonts w:ascii="Arial" w:hAnsi="Arial" w:cs="Arial"/>
          <w:sz w:val="22"/>
          <w:szCs w:val="22"/>
        </w:rPr>
        <w:t>………………………...……………..……………….……</w:t>
      </w:r>
      <w:r w:rsidRPr="00970555">
        <w:rPr>
          <w:rFonts w:ascii="Arial" w:hAnsi="Arial" w:cs="Times New Roman"/>
          <w:sz w:val="22"/>
          <w:szCs w:val="22"/>
        </w:rPr>
        <w:t>.</w:t>
      </w:r>
      <w:r w:rsidR="007E5B5D">
        <w:rPr>
          <w:rFonts w:ascii="Arial" w:hAnsi="Arial" w:cs="Times New Roman"/>
          <w:sz w:val="22"/>
          <w:szCs w:val="22"/>
        </w:rPr>
        <w:tab/>
      </w:r>
      <w:r w:rsidRPr="00970555">
        <w:rPr>
          <w:rFonts w:ascii="Arial" w:hAnsi="Arial" w:cs="Times New Roman"/>
          <w:sz w:val="22"/>
          <w:szCs w:val="22"/>
        </w:rPr>
        <w:t>10</w:t>
      </w:r>
    </w:p>
    <w:p w14:paraId="7315CA87" w14:textId="77777777" w:rsidR="006D6C5D" w:rsidRPr="00970555" w:rsidRDefault="006D6C5D" w:rsidP="006D6C5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p>
    <w:p w14:paraId="26078D5D" w14:textId="77777777" w:rsidR="006D6C5D" w:rsidRPr="00970555" w:rsidRDefault="006D6C5D" w:rsidP="006D6C5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p>
    <w:p w14:paraId="0AC6E70E" w14:textId="77777777" w:rsidR="006D6C5D" w:rsidRPr="00970555" w:rsidRDefault="006D6C5D" w:rsidP="006D6C5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p>
    <w:p w14:paraId="0B9AB564" w14:textId="77777777" w:rsidR="006D6C5D" w:rsidRPr="00970555" w:rsidRDefault="006D6C5D" w:rsidP="00E01A1D">
      <w:pPr>
        <w:widowControl w:val="0"/>
        <w:tabs>
          <w:tab w:val="right" w:leader="dot" w:pos="3402"/>
        </w:tabs>
        <w:autoSpaceDE w:val="0"/>
        <w:autoSpaceDN w:val="0"/>
        <w:adjustRightInd w:val="0"/>
        <w:spacing w:after="240" w:line="276" w:lineRule="auto"/>
        <w:ind w:firstLine="720"/>
        <w:rPr>
          <w:rFonts w:ascii="Arial" w:hAnsi="Arial" w:cs="Times New Roman"/>
          <w:sz w:val="22"/>
          <w:szCs w:val="22"/>
        </w:rPr>
      </w:pPr>
    </w:p>
    <w:p w14:paraId="492D84BC" w14:textId="77777777" w:rsidR="00691CBE" w:rsidRDefault="00691CBE" w:rsidP="00691CBE">
      <w:pPr>
        <w:tabs>
          <w:tab w:val="left" w:pos="142"/>
        </w:tabs>
        <w:spacing w:line="276" w:lineRule="auto"/>
        <w:rPr>
          <w:rFonts w:ascii="Arial" w:hAnsi="Arial" w:cs="Times New Roman"/>
          <w:sz w:val="22"/>
          <w:szCs w:val="22"/>
        </w:rPr>
      </w:pPr>
    </w:p>
    <w:p w14:paraId="7249FE1B" w14:textId="77777777" w:rsidR="00970555" w:rsidRDefault="00970555" w:rsidP="00691CBE">
      <w:pPr>
        <w:tabs>
          <w:tab w:val="left" w:pos="142"/>
        </w:tabs>
        <w:spacing w:line="276" w:lineRule="auto"/>
        <w:rPr>
          <w:rFonts w:ascii="Arial" w:hAnsi="Arial" w:cs="Times New Roman"/>
          <w:sz w:val="22"/>
          <w:szCs w:val="22"/>
        </w:rPr>
      </w:pPr>
    </w:p>
    <w:p w14:paraId="1BA63B89" w14:textId="77777777" w:rsidR="00970555" w:rsidRDefault="00970555" w:rsidP="00691CBE">
      <w:pPr>
        <w:tabs>
          <w:tab w:val="left" w:pos="142"/>
        </w:tabs>
        <w:spacing w:line="276" w:lineRule="auto"/>
        <w:rPr>
          <w:rFonts w:ascii="Arial" w:hAnsi="Arial" w:cs="Times New Roman"/>
          <w:sz w:val="22"/>
          <w:szCs w:val="22"/>
        </w:rPr>
      </w:pPr>
    </w:p>
    <w:p w14:paraId="5346B5A2" w14:textId="77777777" w:rsidR="00970555" w:rsidRDefault="00970555" w:rsidP="00691CBE">
      <w:pPr>
        <w:tabs>
          <w:tab w:val="left" w:pos="142"/>
        </w:tabs>
        <w:spacing w:line="276" w:lineRule="auto"/>
        <w:rPr>
          <w:rFonts w:ascii="Arial" w:hAnsi="Arial" w:cs="Times New Roman"/>
          <w:sz w:val="22"/>
          <w:szCs w:val="22"/>
        </w:rPr>
      </w:pPr>
    </w:p>
    <w:p w14:paraId="5AB2F0E6" w14:textId="77777777" w:rsidR="00970555" w:rsidRDefault="00970555" w:rsidP="00691CBE">
      <w:pPr>
        <w:tabs>
          <w:tab w:val="left" w:pos="142"/>
        </w:tabs>
        <w:spacing w:line="276" w:lineRule="auto"/>
        <w:rPr>
          <w:rFonts w:ascii="Arial" w:hAnsi="Arial" w:cs="Times New Roman"/>
          <w:sz w:val="22"/>
          <w:szCs w:val="22"/>
        </w:rPr>
      </w:pPr>
    </w:p>
    <w:p w14:paraId="1DD09AB9" w14:textId="77777777" w:rsidR="00970555" w:rsidRDefault="00970555" w:rsidP="00691CBE">
      <w:pPr>
        <w:tabs>
          <w:tab w:val="left" w:pos="142"/>
        </w:tabs>
        <w:spacing w:line="276" w:lineRule="auto"/>
        <w:rPr>
          <w:rFonts w:ascii="Arial" w:hAnsi="Arial" w:cs="Times New Roman"/>
          <w:sz w:val="22"/>
          <w:szCs w:val="22"/>
        </w:rPr>
      </w:pPr>
    </w:p>
    <w:p w14:paraId="66CC65A6" w14:textId="77777777" w:rsidR="00970555" w:rsidRDefault="00970555" w:rsidP="00691CBE">
      <w:pPr>
        <w:tabs>
          <w:tab w:val="left" w:pos="142"/>
        </w:tabs>
        <w:spacing w:line="276" w:lineRule="auto"/>
        <w:rPr>
          <w:rFonts w:ascii="Arial" w:hAnsi="Arial" w:cs="Times New Roman"/>
          <w:sz w:val="22"/>
          <w:szCs w:val="22"/>
        </w:rPr>
      </w:pPr>
    </w:p>
    <w:p w14:paraId="4A648538" w14:textId="77777777" w:rsidR="00970555" w:rsidRDefault="00970555" w:rsidP="00691CBE">
      <w:pPr>
        <w:tabs>
          <w:tab w:val="left" w:pos="142"/>
        </w:tabs>
        <w:spacing w:line="276" w:lineRule="auto"/>
        <w:rPr>
          <w:rFonts w:ascii="Arial" w:hAnsi="Arial" w:cs="Times New Roman"/>
          <w:sz w:val="22"/>
          <w:szCs w:val="22"/>
        </w:rPr>
      </w:pPr>
    </w:p>
    <w:p w14:paraId="0D578F1C" w14:textId="77777777" w:rsidR="00970555" w:rsidRDefault="00970555" w:rsidP="00691CBE">
      <w:pPr>
        <w:tabs>
          <w:tab w:val="left" w:pos="142"/>
        </w:tabs>
        <w:spacing w:line="276" w:lineRule="auto"/>
        <w:rPr>
          <w:rFonts w:ascii="Arial" w:hAnsi="Arial" w:cs="Times New Roman"/>
          <w:sz w:val="22"/>
          <w:szCs w:val="22"/>
        </w:rPr>
      </w:pPr>
    </w:p>
    <w:p w14:paraId="7319EFDF" w14:textId="77777777" w:rsidR="00970555" w:rsidRDefault="00970555" w:rsidP="00691CBE">
      <w:pPr>
        <w:tabs>
          <w:tab w:val="left" w:pos="142"/>
        </w:tabs>
        <w:spacing w:line="276" w:lineRule="auto"/>
        <w:rPr>
          <w:rFonts w:ascii="Arial" w:hAnsi="Arial" w:cs="Times New Roman"/>
          <w:sz w:val="22"/>
          <w:szCs w:val="22"/>
        </w:rPr>
      </w:pPr>
    </w:p>
    <w:p w14:paraId="451441E3" w14:textId="77777777" w:rsidR="00970555" w:rsidRDefault="00970555" w:rsidP="00691CBE">
      <w:pPr>
        <w:tabs>
          <w:tab w:val="left" w:pos="142"/>
        </w:tabs>
        <w:spacing w:line="276" w:lineRule="auto"/>
        <w:rPr>
          <w:rFonts w:ascii="Arial" w:hAnsi="Arial" w:cs="Times New Roman"/>
          <w:sz w:val="22"/>
          <w:szCs w:val="22"/>
        </w:rPr>
      </w:pPr>
    </w:p>
    <w:p w14:paraId="35306F51" w14:textId="77777777" w:rsidR="00970555" w:rsidRDefault="00970555" w:rsidP="00691CBE">
      <w:pPr>
        <w:tabs>
          <w:tab w:val="left" w:pos="142"/>
        </w:tabs>
        <w:spacing w:line="276" w:lineRule="auto"/>
        <w:rPr>
          <w:rFonts w:ascii="Arial" w:hAnsi="Arial" w:cs="Times New Roman"/>
          <w:sz w:val="22"/>
          <w:szCs w:val="22"/>
        </w:rPr>
      </w:pPr>
    </w:p>
    <w:p w14:paraId="1E2B45B4" w14:textId="77777777" w:rsidR="00970555" w:rsidRDefault="00970555" w:rsidP="00691CBE">
      <w:pPr>
        <w:tabs>
          <w:tab w:val="left" w:pos="142"/>
        </w:tabs>
        <w:spacing w:line="276" w:lineRule="auto"/>
        <w:rPr>
          <w:rFonts w:ascii="Arial" w:hAnsi="Arial" w:cs="Times New Roman"/>
          <w:sz w:val="22"/>
          <w:szCs w:val="22"/>
        </w:rPr>
      </w:pPr>
    </w:p>
    <w:p w14:paraId="7D1DC49B" w14:textId="77777777" w:rsidR="00970555" w:rsidRDefault="00970555" w:rsidP="00691CBE">
      <w:pPr>
        <w:tabs>
          <w:tab w:val="left" w:pos="142"/>
        </w:tabs>
        <w:spacing w:line="276" w:lineRule="auto"/>
        <w:rPr>
          <w:rFonts w:ascii="Arial" w:hAnsi="Arial" w:cs="Times New Roman"/>
          <w:sz w:val="22"/>
          <w:szCs w:val="22"/>
        </w:rPr>
      </w:pPr>
    </w:p>
    <w:p w14:paraId="7A0C73AD" w14:textId="77777777" w:rsidR="00970555" w:rsidRDefault="00970555" w:rsidP="00691CBE">
      <w:pPr>
        <w:tabs>
          <w:tab w:val="left" w:pos="142"/>
        </w:tabs>
        <w:spacing w:line="276" w:lineRule="auto"/>
        <w:rPr>
          <w:rFonts w:ascii="Arial" w:hAnsi="Arial" w:cs="Times New Roman"/>
          <w:sz w:val="22"/>
          <w:szCs w:val="22"/>
        </w:rPr>
      </w:pPr>
    </w:p>
    <w:p w14:paraId="4ABEC056" w14:textId="77777777" w:rsidR="00970555" w:rsidRDefault="00970555" w:rsidP="00691CBE">
      <w:pPr>
        <w:tabs>
          <w:tab w:val="left" w:pos="142"/>
        </w:tabs>
        <w:spacing w:line="276" w:lineRule="auto"/>
        <w:rPr>
          <w:rFonts w:ascii="Arial" w:hAnsi="Arial" w:cs="Times New Roman"/>
          <w:sz w:val="22"/>
          <w:szCs w:val="22"/>
        </w:rPr>
      </w:pPr>
    </w:p>
    <w:p w14:paraId="12E59343" w14:textId="77777777" w:rsidR="00970555" w:rsidRDefault="00970555" w:rsidP="00691CBE">
      <w:pPr>
        <w:tabs>
          <w:tab w:val="left" w:pos="142"/>
        </w:tabs>
        <w:spacing w:line="276" w:lineRule="auto"/>
        <w:rPr>
          <w:rFonts w:ascii="Arial" w:hAnsi="Arial" w:cs="Times New Roman"/>
          <w:sz w:val="22"/>
          <w:szCs w:val="22"/>
        </w:rPr>
      </w:pPr>
    </w:p>
    <w:p w14:paraId="0C4F3A06" w14:textId="77777777" w:rsidR="00970555" w:rsidRDefault="00970555" w:rsidP="00691CBE">
      <w:pPr>
        <w:tabs>
          <w:tab w:val="left" w:pos="142"/>
        </w:tabs>
        <w:spacing w:line="276" w:lineRule="auto"/>
        <w:rPr>
          <w:rFonts w:ascii="Arial" w:hAnsi="Arial" w:cs="Times New Roman"/>
          <w:sz w:val="22"/>
          <w:szCs w:val="22"/>
        </w:rPr>
      </w:pPr>
    </w:p>
    <w:p w14:paraId="5671B2FF" w14:textId="77777777" w:rsidR="00970555" w:rsidRDefault="00970555" w:rsidP="00691CBE">
      <w:pPr>
        <w:tabs>
          <w:tab w:val="left" w:pos="142"/>
        </w:tabs>
        <w:spacing w:line="276" w:lineRule="auto"/>
        <w:rPr>
          <w:rFonts w:ascii="Arial" w:hAnsi="Arial" w:cs="Times New Roman"/>
          <w:sz w:val="22"/>
          <w:szCs w:val="22"/>
        </w:rPr>
      </w:pPr>
    </w:p>
    <w:p w14:paraId="62ECD107" w14:textId="77777777" w:rsidR="00970555" w:rsidRDefault="00970555" w:rsidP="00691CBE">
      <w:pPr>
        <w:tabs>
          <w:tab w:val="left" w:pos="142"/>
        </w:tabs>
        <w:spacing w:line="276" w:lineRule="auto"/>
        <w:rPr>
          <w:rFonts w:ascii="Arial" w:hAnsi="Arial" w:cs="Times New Roman"/>
          <w:sz w:val="22"/>
          <w:szCs w:val="22"/>
        </w:rPr>
      </w:pPr>
    </w:p>
    <w:p w14:paraId="321BE511" w14:textId="77777777" w:rsidR="00970555" w:rsidRDefault="00970555" w:rsidP="00691CBE">
      <w:pPr>
        <w:tabs>
          <w:tab w:val="left" w:pos="142"/>
        </w:tabs>
        <w:spacing w:line="276" w:lineRule="auto"/>
        <w:rPr>
          <w:rFonts w:ascii="Arial" w:hAnsi="Arial" w:cs="Times New Roman"/>
          <w:sz w:val="22"/>
          <w:szCs w:val="22"/>
        </w:rPr>
      </w:pPr>
    </w:p>
    <w:p w14:paraId="732F89C0" w14:textId="77777777" w:rsidR="00970555" w:rsidRDefault="00970555" w:rsidP="00691CBE">
      <w:pPr>
        <w:tabs>
          <w:tab w:val="left" w:pos="142"/>
        </w:tabs>
        <w:spacing w:line="276" w:lineRule="auto"/>
        <w:rPr>
          <w:rFonts w:ascii="Arial" w:hAnsi="Arial" w:cs="Times New Roman"/>
          <w:sz w:val="22"/>
          <w:szCs w:val="22"/>
        </w:rPr>
      </w:pPr>
    </w:p>
    <w:p w14:paraId="01C47D05" w14:textId="77777777" w:rsidR="00976D8F" w:rsidRPr="00970555" w:rsidRDefault="00976D8F" w:rsidP="00691CBE">
      <w:pPr>
        <w:tabs>
          <w:tab w:val="left" w:pos="142"/>
        </w:tabs>
        <w:spacing w:line="276" w:lineRule="auto"/>
        <w:rPr>
          <w:rFonts w:ascii="Arial" w:hAnsi="Arial" w:cs="Arial"/>
          <w:b/>
          <w:sz w:val="22"/>
          <w:szCs w:val="22"/>
          <w:u w:val="single"/>
        </w:rPr>
      </w:pPr>
    </w:p>
    <w:p w14:paraId="69FCDC71" w14:textId="77777777" w:rsidR="00EE650A" w:rsidRPr="00970555" w:rsidRDefault="00EE650A" w:rsidP="00691CBE">
      <w:pPr>
        <w:tabs>
          <w:tab w:val="left" w:pos="142"/>
        </w:tabs>
        <w:spacing w:line="276" w:lineRule="auto"/>
        <w:rPr>
          <w:rFonts w:ascii="Arial" w:hAnsi="Arial" w:cs="Arial"/>
          <w:b/>
          <w:sz w:val="22"/>
          <w:szCs w:val="22"/>
          <w:u w:val="single"/>
        </w:rPr>
      </w:pPr>
    </w:p>
    <w:p w14:paraId="24A1BAAA" w14:textId="77777777" w:rsidR="00EE650A" w:rsidRPr="00970555" w:rsidRDefault="00EE650A" w:rsidP="00691CBE">
      <w:pPr>
        <w:tabs>
          <w:tab w:val="left" w:pos="142"/>
        </w:tabs>
        <w:spacing w:line="276" w:lineRule="auto"/>
        <w:rPr>
          <w:rFonts w:ascii="Arial" w:hAnsi="Arial" w:cs="Arial"/>
          <w:b/>
          <w:sz w:val="22"/>
          <w:szCs w:val="22"/>
          <w:u w:val="single"/>
        </w:rPr>
      </w:pPr>
    </w:p>
    <w:p w14:paraId="6B82CD8B" w14:textId="77777777" w:rsidR="00691CBE" w:rsidRPr="00970555" w:rsidRDefault="00691CBE" w:rsidP="00691CBE">
      <w:pPr>
        <w:tabs>
          <w:tab w:val="left" w:pos="142"/>
        </w:tabs>
        <w:spacing w:line="276" w:lineRule="auto"/>
        <w:rPr>
          <w:rFonts w:ascii="Arial" w:hAnsi="Arial" w:cs="Arial"/>
          <w:b/>
          <w:sz w:val="22"/>
          <w:szCs w:val="22"/>
          <w:u w:val="single"/>
        </w:rPr>
      </w:pPr>
    </w:p>
    <w:p w14:paraId="141439C5" w14:textId="77777777" w:rsidR="00691CBE" w:rsidRPr="00970555" w:rsidRDefault="00691CBE" w:rsidP="00691CBE">
      <w:pPr>
        <w:tabs>
          <w:tab w:val="left" w:pos="142"/>
        </w:tabs>
        <w:spacing w:line="276" w:lineRule="auto"/>
        <w:rPr>
          <w:rFonts w:ascii="Arial" w:hAnsi="Arial" w:cs="Arial"/>
          <w:b/>
          <w:sz w:val="22"/>
          <w:szCs w:val="22"/>
          <w:u w:val="single"/>
        </w:rPr>
      </w:pPr>
    </w:p>
    <w:p w14:paraId="66F9002C" w14:textId="77777777" w:rsidR="00D73F6E" w:rsidRPr="00970555" w:rsidRDefault="00BC6120" w:rsidP="00691CBE">
      <w:pPr>
        <w:tabs>
          <w:tab w:val="left" w:pos="142"/>
        </w:tabs>
        <w:spacing w:line="276" w:lineRule="auto"/>
        <w:rPr>
          <w:rFonts w:ascii="Arial" w:hAnsi="Arial" w:cs="Arial"/>
          <w:b/>
          <w:sz w:val="22"/>
          <w:szCs w:val="22"/>
          <w:u w:val="single"/>
        </w:rPr>
      </w:pPr>
      <w:r w:rsidRPr="00970555">
        <w:rPr>
          <w:rFonts w:ascii="Arial" w:hAnsi="Arial" w:cs="Arial"/>
          <w:b/>
          <w:sz w:val="22"/>
          <w:szCs w:val="22"/>
          <w:u w:val="single"/>
        </w:rPr>
        <w:t>Walkthrough</w:t>
      </w:r>
    </w:p>
    <w:p w14:paraId="79888E5E" w14:textId="77777777" w:rsidR="004F1E21" w:rsidRPr="00970555" w:rsidRDefault="004F1E21" w:rsidP="00691CBE">
      <w:pPr>
        <w:tabs>
          <w:tab w:val="left" w:pos="142"/>
        </w:tabs>
        <w:spacing w:line="276" w:lineRule="auto"/>
        <w:rPr>
          <w:rFonts w:ascii="Arial" w:hAnsi="Arial" w:cs="Arial"/>
          <w:b/>
          <w:sz w:val="22"/>
          <w:szCs w:val="22"/>
          <w:u w:val="single"/>
        </w:rPr>
      </w:pPr>
    </w:p>
    <w:p w14:paraId="06CAAC0E" w14:textId="77777777" w:rsidR="00FB77EF" w:rsidRPr="00970555" w:rsidRDefault="009E4611" w:rsidP="00691CBE">
      <w:pPr>
        <w:tabs>
          <w:tab w:val="left" w:pos="142"/>
        </w:tabs>
        <w:spacing w:line="276" w:lineRule="auto"/>
        <w:rPr>
          <w:rFonts w:ascii="Arial" w:hAnsi="Arial" w:cs="Arial"/>
          <w:b/>
          <w:sz w:val="22"/>
          <w:szCs w:val="22"/>
          <w:u w:val="single"/>
        </w:rPr>
      </w:pPr>
      <w:r w:rsidRPr="00970555">
        <w:rPr>
          <w:rFonts w:ascii="Arial" w:hAnsi="Arial" w:cs="Arial"/>
          <w:b/>
          <w:sz w:val="22"/>
          <w:szCs w:val="22"/>
          <w:u w:val="single"/>
        </w:rPr>
        <w:t xml:space="preserve">A) </w:t>
      </w:r>
      <w:r w:rsidR="00FB77EF" w:rsidRPr="00970555">
        <w:rPr>
          <w:rFonts w:ascii="Arial" w:hAnsi="Arial" w:cs="Arial"/>
          <w:b/>
          <w:sz w:val="22"/>
          <w:szCs w:val="22"/>
          <w:u w:val="single"/>
        </w:rPr>
        <w:t>Form Submission</w:t>
      </w:r>
    </w:p>
    <w:p w14:paraId="28374AF6" w14:textId="77777777" w:rsidR="00FB77EF" w:rsidRPr="00970555" w:rsidRDefault="00FB77EF" w:rsidP="00691CBE">
      <w:pPr>
        <w:tabs>
          <w:tab w:val="left" w:pos="142"/>
        </w:tabs>
        <w:spacing w:line="276" w:lineRule="auto"/>
        <w:rPr>
          <w:rFonts w:ascii="Arial" w:hAnsi="Arial" w:cs="Arial"/>
          <w:b/>
          <w:sz w:val="22"/>
          <w:szCs w:val="22"/>
          <w:u w:val="single"/>
        </w:rPr>
      </w:pPr>
    </w:p>
    <w:p w14:paraId="6C4389D8" w14:textId="77777777" w:rsidR="00B51DB2" w:rsidRPr="00970555" w:rsidRDefault="00141D9A" w:rsidP="00691CBE">
      <w:pPr>
        <w:spacing w:line="276" w:lineRule="auto"/>
        <w:rPr>
          <w:rFonts w:ascii="Arial" w:hAnsi="Arial" w:cs="Arial"/>
          <w:sz w:val="22"/>
          <w:szCs w:val="22"/>
        </w:rPr>
      </w:pPr>
      <w:r w:rsidRPr="00970555">
        <w:rPr>
          <w:rFonts w:ascii="Arial" w:hAnsi="Arial" w:cs="Arial"/>
          <w:sz w:val="22"/>
          <w:szCs w:val="22"/>
        </w:rPr>
        <w:t>1</w:t>
      </w:r>
      <w:r w:rsidR="000D0128" w:rsidRPr="00970555">
        <w:rPr>
          <w:rFonts w:ascii="Arial" w:hAnsi="Arial" w:cs="Arial"/>
          <w:sz w:val="22"/>
          <w:szCs w:val="22"/>
        </w:rPr>
        <w:t xml:space="preserve">) A parking </w:t>
      </w:r>
      <w:r w:rsidR="00D73F6E" w:rsidRPr="00970555">
        <w:rPr>
          <w:rFonts w:ascii="Arial" w:hAnsi="Arial" w:cs="Arial"/>
          <w:sz w:val="22"/>
          <w:szCs w:val="22"/>
        </w:rPr>
        <w:t>enforcement</w:t>
      </w:r>
      <w:r w:rsidR="000D0128" w:rsidRPr="00970555">
        <w:rPr>
          <w:rFonts w:ascii="Arial" w:hAnsi="Arial" w:cs="Arial"/>
          <w:sz w:val="22"/>
          <w:szCs w:val="22"/>
        </w:rPr>
        <w:t xml:space="preserve"> officer </w:t>
      </w:r>
      <w:r w:rsidR="007934D3" w:rsidRPr="00970555">
        <w:rPr>
          <w:rFonts w:ascii="Arial" w:hAnsi="Arial" w:cs="Arial"/>
          <w:sz w:val="22"/>
          <w:szCs w:val="22"/>
        </w:rPr>
        <w:t>uses an</w:t>
      </w:r>
      <w:r w:rsidR="000D0128" w:rsidRPr="00970555">
        <w:rPr>
          <w:rFonts w:ascii="Arial" w:hAnsi="Arial" w:cs="Arial"/>
          <w:sz w:val="22"/>
          <w:szCs w:val="22"/>
        </w:rPr>
        <w:t xml:space="preserve"> electronic handheld terminal (EHT) to</w:t>
      </w:r>
      <w:r w:rsidR="00EE650A" w:rsidRPr="00970555">
        <w:rPr>
          <w:rFonts w:ascii="Arial" w:hAnsi="Arial" w:cs="Arial"/>
          <w:sz w:val="22"/>
          <w:szCs w:val="22"/>
        </w:rPr>
        <w:t xml:space="preserve"> interface with the Summon Application (SA)</w:t>
      </w:r>
      <w:r w:rsidR="000D0128" w:rsidRPr="00970555">
        <w:rPr>
          <w:rFonts w:ascii="Arial" w:hAnsi="Arial" w:cs="Arial"/>
          <w:sz w:val="22"/>
          <w:szCs w:val="22"/>
        </w:rPr>
        <w:t xml:space="preserve"> </w:t>
      </w:r>
      <w:r w:rsidR="00116354" w:rsidRPr="00970555">
        <w:rPr>
          <w:rFonts w:ascii="Arial" w:hAnsi="Arial" w:cs="Arial"/>
          <w:sz w:val="22"/>
          <w:szCs w:val="22"/>
        </w:rPr>
        <w:t xml:space="preserve">to </w:t>
      </w:r>
      <w:r w:rsidR="000D0128" w:rsidRPr="00970555">
        <w:rPr>
          <w:rFonts w:ascii="Arial" w:hAnsi="Arial" w:cs="Arial"/>
          <w:sz w:val="22"/>
          <w:szCs w:val="22"/>
        </w:rPr>
        <w:t xml:space="preserve">send over the vehicle’s license plate number, the </w:t>
      </w:r>
      <w:proofErr w:type="spellStart"/>
      <w:r w:rsidR="00D73F6E" w:rsidRPr="00970555">
        <w:rPr>
          <w:rFonts w:ascii="Arial" w:hAnsi="Arial" w:cs="Arial"/>
          <w:sz w:val="22"/>
          <w:szCs w:val="22"/>
        </w:rPr>
        <w:t>carpark</w:t>
      </w:r>
      <w:proofErr w:type="spellEnd"/>
      <w:r w:rsidR="00D73F6E" w:rsidRPr="00970555">
        <w:rPr>
          <w:rFonts w:ascii="Arial" w:hAnsi="Arial" w:cs="Arial"/>
          <w:sz w:val="22"/>
          <w:szCs w:val="22"/>
        </w:rPr>
        <w:t xml:space="preserve"> id and the offence type </w:t>
      </w:r>
      <w:r w:rsidR="009E64F7" w:rsidRPr="00970555">
        <w:rPr>
          <w:rFonts w:ascii="Arial" w:hAnsi="Arial" w:cs="Arial"/>
          <w:sz w:val="22"/>
          <w:szCs w:val="22"/>
        </w:rPr>
        <w:t>committed, which are</w:t>
      </w:r>
      <w:r w:rsidR="00780571" w:rsidRPr="00970555">
        <w:rPr>
          <w:rFonts w:ascii="Arial" w:hAnsi="Arial" w:cs="Arial"/>
          <w:sz w:val="22"/>
          <w:szCs w:val="22"/>
        </w:rPr>
        <w:t xml:space="preserve"> inputted into the respe</w:t>
      </w:r>
      <w:r w:rsidR="001C703A" w:rsidRPr="00970555">
        <w:rPr>
          <w:rFonts w:ascii="Arial" w:hAnsi="Arial" w:cs="Arial"/>
          <w:sz w:val="22"/>
          <w:szCs w:val="22"/>
        </w:rPr>
        <w:t>ctive fields of the Summon Form</w:t>
      </w:r>
      <w:r w:rsidR="000D0128" w:rsidRPr="00970555">
        <w:rPr>
          <w:rFonts w:ascii="Arial" w:hAnsi="Arial" w:cs="Arial"/>
          <w:sz w:val="22"/>
          <w:szCs w:val="22"/>
        </w:rPr>
        <w:t>.</w:t>
      </w:r>
    </w:p>
    <w:p w14:paraId="760C126F" w14:textId="77777777" w:rsidR="00806C73" w:rsidRPr="00970555" w:rsidRDefault="00806C73" w:rsidP="00691CBE">
      <w:pPr>
        <w:spacing w:line="276" w:lineRule="auto"/>
        <w:rPr>
          <w:rFonts w:ascii="Arial" w:hAnsi="Arial" w:cs="Arial"/>
          <w:sz w:val="22"/>
          <w:szCs w:val="22"/>
        </w:rPr>
      </w:pPr>
    </w:p>
    <w:tbl>
      <w:tblPr>
        <w:tblStyle w:val="TableGrid"/>
        <w:tblW w:w="9322" w:type="dxa"/>
        <w:tblLook w:val="04A0" w:firstRow="1" w:lastRow="0" w:firstColumn="1" w:lastColumn="0" w:noHBand="0" w:noVBand="1"/>
      </w:tblPr>
      <w:tblGrid>
        <w:gridCol w:w="6496"/>
        <w:gridCol w:w="2826"/>
      </w:tblGrid>
      <w:tr w:rsidR="00B51DB2" w:rsidRPr="00970555" w14:paraId="0EC58917" w14:textId="77777777" w:rsidTr="00982F64">
        <w:tc>
          <w:tcPr>
            <w:tcW w:w="6496" w:type="dxa"/>
          </w:tcPr>
          <w:p w14:paraId="482C2CFA" w14:textId="77777777" w:rsidR="00B51DB2" w:rsidRPr="00970555" w:rsidRDefault="00790A13"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153D9097" wp14:editId="75E0B6C3">
                  <wp:extent cx="3976692" cy="3116179"/>
                  <wp:effectExtent l="0" t="0" r="11430" b="8255"/>
                  <wp:docPr id="8" name="Picture 8" descr="Macintosh HD:Users:zhenguang:Dropbox:GUMMY BEARS:ScreenShot: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henguang:Dropbox:GUMMY BEARS:ScreenShot:Capture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235" cy="3116605"/>
                          </a:xfrm>
                          <a:prstGeom prst="rect">
                            <a:avLst/>
                          </a:prstGeom>
                          <a:noFill/>
                          <a:ln>
                            <a:noFill/>
                          </a:ln>
                        </pic:spPr>
                      </pic:pic>
                    </a:graphicData>
                  </a:graphic>
                </wp:inline>
              </w:drawing>
            </w:r>
          </w:p>
        </w:tc>
        <w:tc>
          <w:tcPr>
            <w:tcW w:w="2826" w:type="dxa"/>
          </w:tcPr>
          <w:p w14:paraId="61C64803" w14:textId="77777777" w:rsidR="00B51DB2" w:rsidRPr="00970555" w:rsidRDefault="000411BE" w:rsidP="00691CBE">
            <w:pPr>
              <w:spacing w:line="276" w:lineRule="auto"/>
              <w:rPr>
                <w:rFonts w:ascii="Arial" w:hAnsi="Arial" w:cs="Arial"/>
                <w:sz w:val="22"/>
                <w:szCs w:val="22"/>
              </w:rPr>
            </w:pPr>
            <w:r w:rsidRPr="00970555">
              <w:rPr>
                <w:rFonts w:ascii="Arial" w:hAnsi="Arial" w:cs="Arial"/>
                <w:b/>
                <w:sz w:val="22"/>
                <w:szCs w:val="22"/>
              </w:rPr>
              <w:t>Fill in</w:t>
            </w:r>
            <w:r w:rsidRPr="00970555">
              <w:rPr>
                <w:rFonts w:ascii="Arial" w:hAnsi="Arial" w:cs="Arial"/>
                <w:sz w:val="22"/>
                <w:szCs w:val="22"/>
              </w:rPr>
              <w:br/>
              <w:t>1) Vehicle License No.:</w:t>
            </w:r>
            <w:r w:rsidRPr="00970555">
              <w:rPr>
                <w:rFonts w:ascii="Arial" w:hAnsi="Arial" w:cs="Arial"/>
                <w:sz w:val="22"/>
                <w:szCs w:val="22"/>
              </w:rPr>
              <w:br/>
              <w:t xml:space="preserve">2) Select </w:t>
            </w:r>
            <w:proofErr w:type="spellStart"/>
            <w:r w:rsidRPr="00970555">
              <w:rPr>
                <w:rFonts w:ascii="Arial" w:hAnsi="Arial" w:cs="Arial"/>
                <w:sz w:val="22"/>
                <w:szCs w:val="22"/>
              </w:rPr>
              <w:t>Carpark</w:t>
            </w:r>
            <w:proofErr w:type="spellEnd"/>
            <w:r w:rsidRPr="00970555">
              <w:rPr>
                <w:rFonts w:ascii="Arial" w:hAnsi="Arial" w:cs="Arial"/>
                <w:sz w:val="22"/>
                <w:szCs w:val="22"/>
              </w:rPr>
              <w:t xml:space="preserve"> ID:</w:t>
            </w:r>
            <w:r w:rsidRPr="00970555">
              <w:rPr>
                <w:rFonts w:ascii="Arial" w:hAnsi="Arial" w:cs="Arial"/>
                <w:sz w:val="22"/>
                <w:szCs w:val="22"/>
              </w:rPr>
              <w:br/>
              <w:t>3) Offence</w:t>
            </w:r>
          </w:p>
        </w:tc>
      </w:tr>
    </w:tbl>
    <w:p w14:paraId="4B28DD58" w14:textId="77777777" w:rsidR="00BC6120" w:rsidRPr="00970555" w:rsidRDefault="00806C73" w:rsidP="00691CBE">
      <w:pPr>
        <w:spacing w:line="276" w:lineRule="auto"/>
        <w:jc w:val="center"/>
        <w:rPr>
          <w:rFonts w:ascii="Arial" w:hAnsi="Arial" w:cs="Arial"/>
          <w:sz w:val="22"/>
          <w:szCs w:val="22"/>
        </w:rPr>
      </w:pPr>
      <w:r w:rsidRPr="00970555">
        <w:rPr>
          <w:rFonts w:ascii="Arial" w:hAnsi="Arial" w:cs="Arial"/>
          <w:sz w:val="22"/>
          <w:szCs w:val="22"/>
        </w:rPr>
        <w:t>Figure 1</w:t>
      </w:r>
    </w:p>
    <w:p w14:paraId="79C05654" w14:textId="77777777" w:rsidR="00806C73" w:rsidRPr="00970555" w:rsidRDefault="00806C73" w:rsidP="00691CBE">
      <w:pPr>
        <w:spacing w:line="276" w:lineRule="auto"/>
        <w:jc w:val="center"/>
        <w:rPr>
          <w:rFonts w:ascii="Arial" w:hAnsi="Arial" w:cs="Arial"/>
          <w:sz w:val="22"/>
          <w:szCs w:val="22"/>
        </w:rPr>
      </w:pPr>
    </w:p>
    <w:p w14:paraId="62BCBACA" w14:textId="77777777" w:rsidR="00A573A5" w:rsidRPr="00970555" w:rsidRDefault="00A573A5" w:rsidP="00691CBE">
      <w:pPr>
        <w:spacing w:line="276" w:lineRule="auto"/>
        <w:rPr>
          <w:rFonts w:ascii="Arial" w:hAnsi="Arial" w:cs="Arial"/>
          <w:sz w:val="22"/>
          <w:szCs w:val="22"/>
        </w:rPr>
      </w:pPr>
      <w:r w:rsidRPr="00970555">
        <w:rPr>
          <w:rFonts w:ascii="Arial" w:hAnsi="Arial" w:cs="Arial"/>
          <w:sz w:val="22"/>
          <w:szCs w:val="22"/>
        </w:rPr>
        <w:t xml:space="preserve">2) </w:t>
      </w:r>
      <w:r w:rsidR="008F094A" w:rsidRPr="00970555">
        <w:rPr>
          <w:rFonts w:ascii="Arial" w:hAnsi="Arial" w:cs="Arial"/>
          <w:sz w:val="22"/>
          <w:szCs w:val="22"/>
        </w:rPr>
        <w:t xml:space="preserve">Once submitted, a </w:t>
      </w:r>
      <w:r w:rsidR="00806C73" w:rsidRPr="00970555">
        <w:rPr>
          <w:rFonts w:ascii="Arial" w:hAnsi="Arial" w:cs="Arial"/>
          <w:sz w:val="22"/>
          <w:szCs w:val="22"/>
        </w:rPr>
        <w:t>processing page will be loaded as shown in figure 2.</w:t>
      </w:r>
      <w:r w:rsidR="000D0128" w:rsidRPr="00970555">
        <w:rPr>
          <w:rFonts w:ascii="Arial" w:hAnsi="Arial" w:cs="Arial"/>
          <w:sz w:val="22"/>
          <w:szCs w:val="22"/>
        </w:rPr>
        <w:br/>
      </w:r>
    </w:p>
    <w:p w14:paraId="7D56D555" w14:textId="77777777" w:rsidR="00863CBC" w:rsidRPr="00970555" w:rsidRDefault="002B143B"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48D042BD" wp14:editId="789D15B6">
            <wp:extent cx="5269865" cy="1708785"/>
            <wp:effectExtent l="0" t="0" r="0" b="0"/>
            <wp:docPr id="4" name="Picture 4" descr="Macintosh HD:Users:zhenguang:Dropbox:GUMMY BEARS:Screen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henguang:Dropbox:GUMMY BEARS:ScreenShot: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865" cy="1708785"/>
                    </a:xfrm>
                    <a:prstGeom prst="rect">
                      <a:avLst/>
                    </a:prstGeom>
                    <a:noFill/>
                    <a:ln>
                      <a:noFill/>
                    </a:ln>
                  </pic:spPr>
                </pic:pic>
              </a:graphicData>
            </a:graphic>
          </wp:inline>
        </w:drawing>
      </w:r>
    </w:p>
    <w:p w14:paraId="07432B0C" w14:textId="77777777" w:rsidR="008F094A" w:rsidRPr="00970555" w:rsidRDefault="00806C73" w:rsidP="00691CBE">
      <w:pPr>
        <w:spacing w:line="276" w:lineRule="auto"/>
        <w:jc w:val="center"/>
        <w:rPr>
          <w:rFonts w:ascii="Arial" w:hAnsi="Arial" w:cs="Arial"/>
          <w:sz w:val="22"/>
          <w:szCs w:val="22"/>
        </w:rPr>
      </w:pPr>
      <w:r w:rsidRPr="00970555">
        <w:rPr>
          <w:rFonts w:ascii="Arial" w:hAnsi="Arial" w:cs="Arial"/>
          <w:sz w:val="22"/>
          <w:szCs w:val="22"/>
        </w:rPr>
        <w:t>Figure 2</w:t>
      </w:r>
    </w:p>
    <w:p w14:paraId="36D726EE" w14:textId="77777777" w:rsidR="00806C73" w:rsidRPr="00970555" w:rsidRDefault="00806C73" w:rsidP="00691CBE">
      <w:pPr>
        <w:spacing w:line="276" w:lineRule="auto"/>
        <w:rPr>
          <w:rFonts w:ascii="Arial" w:hAnsi="Arial" w:cs="Arial"/>
          <w:sz w:val="22"/>
          <w:szCs w:val="22"/>
        </w:rPr>
      </w:pPr>
    </w:p>
    <w:p w14:paraId="76FD3B72" w14:textId="77777777" w:rsidR="00691CBE" w:rsidRPr="00970555" w:rsidRDefault="00691CBE" w:rsidP="00691CBE">
      <w:pPr>
        <w:spacing w:line="276" w:lineRule="auto"/>
        <w:rPr>
          <w:rFonts w:ascii="Arial" w:hAnsi="Arial" w:cs="Arial"/>
          <w:sz w:val="22"/>
          <w:szCs w:val="22"/>
        </w:rPr>
      </w:pPr>
    </w:p>
    <w:p w14:paraId="6BDE6D16" w14:textId="77777777" w:rsidR="00691CBE" w:rsidRPr="00970555" w:rsidRDefault="00691CBE" w:rsidP="00691CBE">
      <w:pPr>
        <w:spacing w:line="276" w:lineRule="auto"/>
        <w:rPr>
          <w:rFonts w:ascii="Arial" w:hAnsi="Arial" w:cs="Arial"/>
          <w:sz w:val="22"/>
          <w:szCs w:val="22"/>
        </w:rPr>
      </w:pPr>
    </w:p>
    <w:p w14:paraId="4F0BDBC1" w14:textId="77777777" w:rsidR="00691CBE" w:rsidRPr="00970555" w:rsidRDefault="00691CBE" w:rsidP="00691CBE">
      <w:pPr>
        <w:spacing w:line="276" w:lineRule="auto"/>
        <w:rPr>
          <w:rFonts w:ascii="Arial" w:hAnsi="Arial" w:cs="Arial"/>
          <w:sz w:val="22"/>
          <w:szCs w:val="22"/>
        </w:rPr>
      </w:pPr>
    </w:p>
    <w:p w14:paraId="14FA5135" w14:textId="77777777" w:rsidR="00691CBE" w:rsidRPr="00970555" w:rsidRDefault="00691CBE" w:rsidP="00691CBE">
      <w:pPr>
        <w:spacing w:line="276" w:lineRule="auto"/>
        <w:rPr>
          <w:rFonts w:ascii="Arial" w:hAnsi="Arial" w:cs="Arial"/>
          <w:sz w:val="22"/>
          <w:szCs w:val="22"/>
        </w:rPr>
      </w:pPr>
    </w:p>
    <w:p w14:paraId="620A2CC7" w14:textId="77777777" w:rsidR="00691CBE" w:rsidRPr="00970555" w:rsidRDefault="00691CBE" w:rsidP="00691CBE">
      <w:pPr>
        <w:spacing w:line="276" w:lineRule="auto"/>
        <w:rPr>
          <w:rFonts w:ascii="Arial" w:hAnsi="Arial" w:cs="Arial"/>
          <w:sz w:val="22"/>
          <w:szCs w:val="22"/>
        </w:rPr>
      </w:pPr>
    </w:p>
    <w:p w14:paraId="3B64B5EB" w14:textId="77777777" w:rsidR="00691CBE" w:rsidRPr="00970555" w:rsidRDefault="00691CBE" w:rsidP="00691CBE">
      <w:pPr>
        <w:spacing w:line="276" w:lineRule="auto"/>
        <w:rPr>
          <w:rFonts w:ascii="Arial" w:hAnsi="Arial" w:cs="Arial"/>
          <w:sz w:val="22"/>
          <w:szCs w:val="22"/>
        </w:rPr>
      </w:pPr>
    </w:p>
    <w:p w14:paraId="21A3DA3B" w14:textId="77777777" w:rsidR="00691CBE" w:rsidRPr="00970555" w:rsidRDefault="00691CBE" w:rsidP="00691CBE">
      <w:pPr>
        <w:spacing w:after="200" w:line="276" w:lineRule="auto"/>
        <w:rPr>
          <w:rFonts w:ascii="Arial" w:hAnsi="Arial" w:cs="Arial"/>
          <w:sz w:val="22"/>
          <w:szCs w:val="22"/>
        </w:rPr>
      </w:pPr>
      <w:r w:rsidRPr="00970555">
        <w:rPr>
          <w:rFonts w:ascii="Arial" w:hAnsi="Arial" w:cs="Arial"/>
          <w:sz w:val="22"/>
          <w:szCs w:val="22"/>
        </w:rPr>
        <w:br w:type="page"/>
      </w:r>
    </w:p>
    <w:p w14:paraId="25F7C574" w14:textId="77777777" w:rsidR="00691CBE" w:rsidRPr="00970555" w:rsidRDefault="00691CBE" w:rsidP="00691CBE">
      <w:pPr>
        <w:spacing w:line="276" w:lineRule="auto"/>
        <w:rPr>
          <w:rFonts w:ascii="Arial" w:hAnsi="Arial" w:cs="Arial"/>
          <w:b/>
          <w:sz w:val="22"/>
          <w:szCs w:val="22"/>
          <w:u w:val="single"/>
        </w:rPr>
      </w:pPr>
    </w:p>
    <w:p w14:paraId="2D5EB993" w14:textId="77777777" w:rsidR="00FB77EF" w:rsidRPr="00970555" w:rsidRDefault="009E4611" w:rsidP="00691CBE">
      <w:pPr>
        <w:spacing w:line="276" w:lineRule="auto"/>
        <w:rPr>
          <w:rFonts w:ascii="Arial" w:hAnsi="Arial" w:cs="Arial"/>
          <w:b/>
          <w:sz w:val="22"/>
          <w:szCs w:val="22"/>
          <w:u w:val="single"/>
        </w:rPr>
      </w:pPr>
      <w:r w:rsidRPr="00970555">
        <w:rPr>
          <w:rFonts w:ascii="Arial" w:hAnsi="Arial" w:cs="Arial"/>
          <w:b/>
          <w:sz w:val="22"/>
          <w:szCs w:val="22"/>
          <w:u w:val="single"/>
        </w:rPr>
        <w:t xml:space="preserve">B) </w:t>
      </w:r>
      <w:r w:rsidR="00FB77EF" w:rsidRPr="00970555">
        <w:rPr>
          <w:rFonts w:ascii="Arial" w:hAnsi="Arial" w:cs="Arial"/>
          <w:b/>
          <w:sz w:val="22"/>
          <w:szCs w:val="22"/>
          <w:u w:val="single"/>
        </w:rPr>
        <w:t xml:space="preserve">Integration Middleware Main Process </w:t>
      </w:r>
    </w:p>
    <w:p w14:paraId="26020C5A" w14:textId="77777777" w:rsidR="00FB77EF" w:rsidRPr="00970555" w:rsidRDefault="00FB77EF" w:rsidP="00691CBE">
      <w:pPr>
        <w:spacing w:line="276" w:lineRule="auto"/>
        <w:rPr>
          <w:rFonts w:ascii="Arial" w:hAnsi="Arial" w:cs="Arial"/>
          <w:sz w:val="22"/>
          <w:szCs w:val="22"/>
        </w:rPr>
      </w:pPr>
    </w:p>
    <w:p w14:paraId="37A0AB44" w14:textId="77777777" w:rsidR="002460DF" w:rsidRPr="00970555" w:rsidRDefault="00FB77EF" w:rsidP="00691CBE">
      <w:pPr>
        <w:spacing w:line="276" w:lineRule="auto"/>
        <w:rPr>
          <w:rFonts w:ascii="Arial" w:hAnsi="Arial" w:cs="Arial"/>
          <w:sz w:val="22"/>
          <w:szCs w:val="22"/>
        </w:rPr>
      </w:pPr>
      <w:r w:rsidRPr="00970555">
        <w:rPr>
          <w:rFonts w:ascii="Arial" w:hAnsi="Arial" w:cs="Arial"/>
          <w:sz w:val="22"/>
          <w:szCs w:val="22"/>
        </w:rPr>
        <w:t>1</w:t>
      </w:r>
      <w:r w:rsidR="002460DF" w:rsidRPr="00970555">
        <w:rPr>
          <w:rFonts w:ascii="Arial" w:hAnsi="Arial" w:cs="Arial"/>
          <w:sz w:val="22"/>
          <w:szCs w:val="22"/>
        </w:rPr>
        <w:t xml:space="preserve">) </w:t>
      </w:r>
      <w:r w:rsidR="00806C73" w:rsidRPr="00970555">
        <w:rPr>
          <w:rFonts w:ascii="Arial" w:hAnsi="Arial" w:cs="Arial"/>
          <w:sz w:val="22"/>
          <w:szCs w:val="22"/>
        </w:rPr>
        <w:t>Below is</w:t>
      </w:r>
      <w:r w:rsidR="008F094A" w:rsidRPr="00970555">
        <w:rPr>
          <w:rFonts w:ascii="Arial" w:hAnsi="Arial" w:cs="Arial"/>
          <w:sz w:val="22"/>
          <w:szCs w:val="22"/>
        </w:rPr>
        <w:t xml:space="preserve"> an ov</w:t>
      </w:r>
      <w:r w:rsidR="00652BCF" w:rsidRPr="00970555">
        <w:rPr>
          <w:rFonts w:ascii="Arial" w:hAnsi="Arial" w:cs="Arial"/>
          <w:sz w:val="22"/>
          <w:szCs w:val="22"/>
        </w:rPr>
        <w:t xml:space="preserve">erview diagram of the </w:t>
      </w:r>
      <w:r w:rsidR="00652BCF" w:rsidRPr="00970555">
        <w:rPr>
          <w:rFonts w:ascii="Arial" w:hAnsi="Arial" w:cs="Arial"/>
          <w:b/>
          <w:sz w:val="22"/>
          <w:szCs w:val="22"/>
        </w:rPr>
        <w:t>integration</w:t>
      </w:r>
      <w:r w:rsidR="008F094A" w:rsidRPr="00970555">
        <w:rPr>
          <w:rFonts w:ascii="Arial" w:hAnsi="Arial" w:cs="Arial"/>
          <w:b/>
          <w:sz w:val="22"/>
          <w:szCs w:val="22"/>
        </w:rPr>
        <w:t xml:space="preserve"> middleware</w:t>
      </w:r>
      <w:r w:rsidR="008F094A" w:rsidRPr="00970555">
        <w:rPr>
          <w:rFonts w:ascii="Arial" w:hAnsi="Arial" w:cs="Arial"/>
          <w:sz w:val="22"/>
          <w:szCs w:val="22"/>
        </w:rPr>
        <w:t xml:space="preserve"> </w:t>
      </w:r>
    </w:p>
    <w:p w14:paraId="29D72FFD" w14:textId="77777777" w:rsidR="00691CBE" w:rsidRPr="00970555" w:rsidRDefault="00691CBE" w:rsidP="00691CBE">
      <w:pPr>
        <w:spacing w:line="276" w:lineRule="auto"/>
        <w:rPr>
          <w:rFonts w:ascii="Arial" w:hAnsi="Arial" w:cs="Arial"/>
          <w:sz w:val="22"/>
          <w:szCs w:val="22"/>
        </w:rPr>
      </w:pPr>
    </w:p>
    <w:p w14:paraId="3F58C00C" w14:textId="77777777" w:rsidR="00863CBC" w:rsidRPr="00970555" w:rsidRDefault="00407AE3"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3D56EB24" wp14:editId="4A87A004">
            <wp:extent cx="5588000" cy="2997200"/>
            <wp:effectExtent l="0" t="0" r="0" b="0"/>
            <wp:docPr id="39" name="Picture 39" descr="Macintosh HD:Users:zhenguang:Dropbox:GUMMY BEARS:ScreenShot:zh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zhenguang:Dropbox:GUMMY BEARS:ScreenShot:zhen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8000" cy="2997200"/>
                    </a:xfrm>
                    <a:prstGeom prst="rect">
                      <a:avLst/>
                    </a:prstGeom>
                    <a:noFill/>
                    <a:ln>
                      <a:noFill/>
                    </a:ln>
                  </pic:spPr>
                </pic:pic>
              </a:graphicData>
            </a:graphic>
          </wp:inline>
        </w:drawing>
      </w:r>
    </w:p>
    <w:p w14:paraId="4ACC5C9B" w14:textId="77777777" w:rsidR="008F094A" w:rsidRPr="00970555" w:rsidRDefault="00806C73" w:rsidP="00691CBE">
      <w:pPr>
        <w:spacing w:line="276" w:lineRule="auto"/>
        <w:jc w:val="center"/>
        <w:rPr>
          <w:rFonts w:ascii="Arial" w:hAnsi="Arial" w:cs="Arial"/>
          <w:sz w:val="22"/>
          <w:szCs w:val="22"/>
        </w:rPr>
      </w:pPr>
      <w:r w:rsidRPr="00970555">
        <w:rPr>
          <w:rFonts w:ascii="Arial" w:hAnsi="Arial" w:cs="Arial"/>
          <w:sz w:val="22"/>
          <w:szCs w:val="22"/>
        </w:rPr>
        <w:t>Figure 3</w:t>
      </w:r>
    </w:p>
    <w:p w14:paraId="1D0994C1" w14:textId="77777777" w:rsidR="008F094A" w:rsidRPr="00970555" w:rsidRDefault="008F094A" w:rsidP="00691CBE">
      <w:pPr>
        <w:spacing w:line="276" w:lineRule="auto"/>
        <w:rPr>
          <w:rFonts w:ascii="Arial" w:hAnsi="Arial" w:cs="Arial"/>
          <w:sz w:val="22"/>
          <w:szCs w:val="22"/>
        </w:rPr>
      </w:pPr>
    </w:p>
    <w:p w14:paraId="139C7FEA" w14:textId="77777777" w:rsidR="008F094A" w:rsidRPr="00970555" w:rsidRDefault="008F094A" w:rsidP="00691CBE">
      <w:pPr>
        <w:spacing w:line="276" w:lineRule="auto"/>
        <w:rPr>
          <w:rFonts w:ascii="Arial" w:hAnsi="Arial" w:cs="Arial"/>
          <w:sz w:val="22"/>
          <w:szCs w:val="22"/>
        </w:rPr>
      </w:pPr>
    </w:p>
    <w:p w14:paraId="75E3F8A4" w14:textId="77777777" w:rsidR="008F094A" w:rsidRPr="00970555" w:rsidRDefault="00FB77EF" w:rsidP="00691CBE">
      <w:pPr>
        <w:spacing w:line="276" w:lineRule="auto"/>
        <w:rPr>
          <w:rFonts w:ascii="Arial" w:hAnsi="Arial" w:cs="Arial"/>
          <w:sz w:val="22"/>
          <w:szCs w:val="22"/>
        </w:rPr>
      </w:pPr>
      <w:r w:rsidRPr="00970555">
        <w:rPr>
          <w:rFonts w:ascii="Arial" w:hAnsi="Arial" w:cs="Arial"/>
          <w:sz w:val="22"/>
          <w:szCs w:val="22"/>
        </w:rPr>
        <w:t>2</w:t>
      </w:r>
      <w:r w:rsidR="008F094A" w:rsidRPr="00970555">
        <w:rPr>
          <w:rFonts w:ascii="Arial" w:hAnsi="Arial" w:cs="Arial"/>
          <w:sz w:val="22"/>
          <w:szCs w:val="22"/>
        </w:rPr>
        <w:t xml:space="preserve">) There are 4 </w:t>
      </w:r>
      <w:r w:rsidR="00806C73" w:rsidRPr="00970555">
        <w:rPr>
          <w:rFonts w:ascii="Arial" w:hAnsi="Arial" w:cs="Arial"/>
          <w:sz w:val="22"/>
          <w:szCs w:val="22"/>
        </w:rPr>
        <w:t xml:space="preserve">processes within the </w:t>
      </w:r>
      <w:r w:rsidR="005A08F8" w:rsidRPr="00970555">
        <w:rPr>
          <w:rFonts w:ascii="Arial" w:hAnsi="Arial" w:cs="Arial"/>
          <w:b/>
          <w:sz w:val="22"/>
          <w:szCs w:val="22"/>
        </w:rPr>
        <w:t xml:space="preserve">integration </w:t>
      </w:r>
      <w:r w:rsidR="00806C73" w:rsidRPr="00970555">
        <w:rPr>
          <w:rFonts w:ascii="Arial" w:hAnsi="Arial" w:cs="Arial"/>
          <w:b/>
          <w:sz w:val="22"/>
          <w:szCs w:val="22"/>
        </w:rPr>
        <w:t>middleware</w:t>
      </w:r>
      <w:r w:rsidR="00806C73" w:rsidRPr="00970555">
        <w:rPr>
          <w:rFonts w:ascii="Arial" w:hAnsi="Arial" w:cs="Arial"/>
          <w:sz w:val="22"/>
          <w:szCs w:val="22"/>
        </w:rPr>
        <w:t xml:space="preserve"> </w:t>
      </w:r>
      <w:r w:rsidR="00364351" w:rsidRPr="00970555">
        <w:rPr>
          <w:rFonts w:ascii="Arial" w:hAnsi="Arial" w:cs="Arial"/>
          <w:sz w:val="22"/>
          <w:szCs w:val="22"/>
        </w:rPr>
        <w:t>comprising</w:t>
      </w:r>
      <w:r w:rsidR="00806C73" w:rsidRPr="00970555">
        <w:rPr>
          <w:rFonts w:ascii="Arial" w:hAnsi="Arial" w:cs="Arial"/>
          <w:sz w:val="22"/>
          <w:szCs w:val="22"/>
        </w:rPr>
        <w:t xml:space="preserve"> of a single main process and three sub processes.</w:t>
      </w:r>
    </w:p>
    <w:p w14:paraId="45C6941A" w14:textId="77777777" w:rsidR="008F094A" w:rsidRPr="00970555" w:rsidRDefault="008F094A" w:rsidP="00691CBE">
      <w:pPr>
        <w:spacing w:line="276" w:lineRule="auto"/>
        <w:rPr>
          <w:rFonts w:ascii="Arial" w:hAnsi="Arial" w:cs="Arial"/>
          <w:sz w:val="22"/>
          <w:szCs w:val="22"/>
        </w:rPr>
      </w:pPr>
    </w:p>
    <w:tbl>
      <w:tblPr>
        <w:tblStyle w:val="TableGrid"/>
        <w:tblW w:w="0" w:type="auto"/>
        <w:tblLook w:val="04A0" w:firstRow="1" w:lastRow="0" w:firstColumn="1" w:lastColumn="0" w:noHBand="0" w:noVBand="1"/>
      </w:tblPr>
      <w:tblGrid>
        <w:gridCol w:w="3085"/>
        <w:gridCol w:w="5431"/>
      </w:tblGrid>
      <w:tr w:rsidR="003070CF" w:rsidRPr="00970555" w14:paraId="6B52F1E0" w14:textId="77777777" w:rsidTr="00B6761D">
        <w:tc>
          <w:tcPr>
            <w:tcW w:w="3085" w:type="dxa"/>
          </w:tcPr>
          <w:p w14:paraId="6E2C9244" w14:textId="77777777" w:rsidR="003070CF" w:rsidRPr="00970555" w:rsidRDefault="00B6761D"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50128E6C" wp14:editId="72EE9E52">
                  <wp:extent cx="1812925" cy="2141855"/>
                  <wp:effectExtent l="0" t="0" r="0" b="0"/>
                  <wp:docPr id="7" name="Picture 7" descr="Macintosh HD:Users:zhenguang:Dropbox:GUMMY BEARS:ScreenShot:Captu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henguang:Dropbox:GUMMY BEARS:ScreenShot:Capture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2925" cy="2141855"/>
                          </a:xfrm>
                          <a:prstGeom prst="rect">
                            <a:avLst/>
                          </a:prstGeom>
                          <a:noFill/>
                          <a:ln>
                            <a:noFill/>
                          </a:ln>
                        </pic:spPr>
                      </pic:pic>
                    </a:graphicData>
                  </a:graphic>
                </wp:inline>
              </w:drawing>
            </w:r>
          </w:p>
        </w:tc>
        <w:tc>
          <w:tcPr>
            <w:tcW w:w="5431" w:type="dxa"/>
          </w:tcPr>
          <w:p w14:paraId="3EF43F54" w14:textId="77777777" w:rsidR="00806C73" w:rsidRPr="00970555" w:rsidRDefault="00806C73" w:rsidP="00691CBE">
            <w:pPr>
              <w:spacing w:line="276" w:lineRule="auto"/>
              <w:rPr>
                <w:rFonts w:ascii="Arial" w:hAnsi="Arial" w:cs="Arial"/>
                <w:b/>
                <w:sz w:val="22"/>
                <w:szCs w:val="22"/>
              </w:rPr>
            </w:pPr>
            <w:r w:rsidRPr="00970555">
              <w:rPr>
                <w:rFonts w:ascii="Arial" w:hAnsi="Arial" w:cs="Arial"/>
                <w:b/>
                <w:sz w:val="22"/>
                <w:szCs w:val="22"/>
              </w:rPr>
              <w:t>4</w:t>
            </w:r>
            <w:r w:rsidR="00B6761D" w:rsidRPr="00970555">
              <w:rPr>
                <w:rFonts w:ascii="Arial" w:hAnsi="Arial" w:cs="Arial"/>
                <w:b/>
                <w:sz w:val="22"/>
                <w:szCs w:val="22"/>
              </w:rPr>
              <w:t xml:space="preserve"> Process </w:t>
            </w:r>
            <w:r w:rsidR="007A7EB2" w:rsidRPr="00970555">
              <w:rPr>
                <w:rFonts w:ascii="Arial" w:hAnsi="Arial" w:cs="Arial"/>
                <w:b/>
                <w:sz w:val="22"/>
                <w:szCs w:val="22"/>
              </w:rPr>
              <w:t>Definition</w:t>
            </w:r>
          </w:p>
          <w:p w14:paraId="3B2E4079" w14:textId="77777777" w:rsidR="00B6761D" w:rsidRPr="00970555" w:rsidRDefault="00B6761D" w:rsidP="00691CBE">
            <w:pPr>
              <w:spacing w:line="276" w:lineRule="auto"/>
              <w:rPr>
                <w:rFonts w:ascii="Arial" w:hAnsi="Arial" w:cs="Arial"/>
                <w:sz w:val="22"/>
                <w:szCs w:val="22"/>
              </w:rPr>
            </w:pPr>
            <w:r w:rsidRPr="00970555">
              <w:rPr>
                <w:rFonts w:ascii="Arial" w:hAnsi="Arial" w:cs="Arial"/>
                <w:sz w:val="22"/>
                <w:szCs w:val="22"/>
              </w:rPr>
              <w:br/>
              <w:t>- 1.</w:t>
            </w:r>
            <w:r w:rsidR="00887AAD" w:rsidRPr="00970555">
              <w:rPr>
                <w:rFonts w:ascii="Arial" w:hAnsi="Arial" w:cs="Arial"/>
                <w:sz w:val="22"/>
                <w:szCs w:val="22"/>
              </w:rPr>
              <w:t xml:space="preserve"> </w:t>
            </w:r>
            <w:r w:rsidR="00887AAD" w:rsidRPr="00970555">
              <w:rPr>
                <w:rFonts w:ascii="Arial" w:hAnsi="Arial" w:cs="Arial"/>
                <w:b/>
                <w:sz w:val="22"/>
                <w:szCs w:val="22"/>
              </w:rPr>
              <w:t>Main Process</w:t>
            </w:r>
            <w:r w:rsidR="00887AAD" w:rsidRPr="00970555">
              <w:rPr>
                <w:rFonts w:ascii="Arial" w:hAnsi="Arial" w:cs="Arial"/>
                <w:b/>
                <w:sz w:val="22"/>
                <w:szCs w:val="22"/>
              </w:rPr>
              <w:br/>
            </w:r>
            <w:r w:rsidR="00887AAD" w:rsidRPr="00970555">
              <w:rPr>
                <w:rFonts w:ascii="Arial" w:hAnsi="Arial" w:cs="Arial"/>
                <w:sz w:val="22"/>
                <w:szCs w:val="22"/>
              </w:rPr>
              <w:t xml:space="preserve">- 2. Offences Process </w:t>
            </w:r>
            <w:r w:rsidR="00887AAD" w:rsidRPr="00970555">
              <w:rPr>
                <w:rFonts w:ascii="Arial" w:hAnsi="Arial" w:cs="Arial"/>
                <w:sz w:val="22"/>
                <w:szCs w:val="22"/>
              </w:rPr>
              <w:br/>
            </w:r>
            <w:r w:rsidRPr="00970555">
              <w:rPr>
                <w:rFonts w:ascii="Arial" w:hAnsi="Arial" w:cs="Arial"/>
                <w:sz w:val="22"/>
                <w:szCs w:val="22"/>
              </w:rPr>
              <w:t xml:space="preserve">- </w:t>
            </w:r>
            <w:r w:rsidR="00887AAD" w:rsidRPr="00970555">
              <w:rPr>
                <w:rFonts w:ascii="Arial" w:hAnsi="Arial" w:cs="Arial"/>
                <w:sz w:val="22"/>
                <w:szCs w:val="22"/>
              </w:rPr>
              <w:t>3</w:t>
            </w:r>
            <w:r w:rsidRPr="00970555">
              <w:rPr>
                <w:rFonts w:ascii="Arial" w:hAnsi="Arial" w:cs="Arial"/>
                <w:sz w:val="22"/>
                <w:szCs w:val="22"/>
              </w:rPr>
              <w:t xml:space="preserve">. </w:t>
            </w:r>
            <w:r w:rsidR="00887AAD" w:rsidRPr="00970555">
              <w:rPr>
                <w:rFonts w:ascii="Arial" w:hAnsi="Arial" w:cs="Arial"/>
                <w:sz w:val="22"/>
                <w:szCs w:val="22"/>
              </w:rPr>
              <w:t>Payment Process</w:t>
            </w:r>
            <w:r w:rsidR="00887AAD" w:rsidRPr="00970555">
              <w:rPr>
                <w:rFonts w:ascii="Arial" w:hAnsi="Arial" w:cs="Arial"/>
                <w:sz w:val="22"/>
                <w:szCs w:val="22"/>
              </w:rPr>
              <w:br/>
              <w:t>- 4</w:t>
            </w:r>
            <w:r w:rsidRPr="00970555">
              <w:rPr>
                <w:rFonts w:ascii="Arial" w:hAnsi="Arial" w:cs="Arial"/>
                <w:sz w:val="22"/>
                <w:szCs w:val="22"/>
              </w:rPr>
              <w:t>.</w:t>
            </w:r>
            <w:r w:rsidR="00887AAD" w:rsidRPr="00970555">
              <w:rPr>
                <w:rFonts w:ascii="Arial" w:hAnsi="Arial" w:cs="Arial"/>
                <w:sz w:val="22"/>
                <w:szCs w:val="22"/>
              </w:rPr>
              <w:t xml:space="preserve"> Reply Process</w:t>
            </w:r>
          </w:p>
          <w:p w14:paraId="786C3C51" w14:textId="77777777" w:rsidR="003070CF" w:rsidRPr="00970555" w:rsidRDefault="003070CF" w:rsidP="00691CBE">
            <w:pPr>
              <w:spacing w:line="276" w:lineRule="auto"/>
              <w:rPr>
                <w:rFonts w:ascii="Arial" w:hAnsi="Arial" w:cs="Arial"/>
                <w:sz w:val="22"/>
                <w:szCs w:val="22"/>
              </w:rPr>
            </w:pPr>
          </w:p>
        </w:tc>
      </w:tr>
    </w:tbl>
    <w:p w14:paraId="6816015A" w14:textId="77777777" w:rsidR="00806C73" w:rsidRPr="00970555" w:rsidRDefault="00806C73" w:rsidP="00691CBE">
      <w:pPr>
        <w:spacing w:line="276" w:lineRule="auto"/>
        <w:jc w:val="center"/>
        <w:rPr>
          <w:rFonts w:ascii="Arial" w:hAnsi="Arial" w:cs="Arial"/>
          <w:sz w:val="22"/>
          <w:szCs w:val="22"/>
        </w:rPr>
      </w:pPr>
      <w:r w:rsidRPr="00970555">
        <w:rPr>
          <w:rFonts w:ascii="Arial" w:hAnsi="Arial" w:cs="Arial"/>
          <w:sz w:val="22"/>
          <w:szCs w:val="22"/>
        </w:rPr>
        <w:t>Figure 4</w:t>
      </w:r>
    </w:p>
    <w:p w14:paraId="2F3ED7F3" w14:textId="77777777" w:rsidR="00691CBE" w:rsidRPr="00970555" w:rsidRDefault="00691CBE" w:rsidP="00691CBE">
      <w:pPr>
        <w:spacing w:after="200" w:line="276" w:lineRule="auto"/>
        <w:rPr>
          <w:rFonts w:ascii="Arial" w:hAnsi="Arial" w:cs="Arial"/>
          <w:sz w:val="22"/>
          <w:szCs w:val="22"/>
        </w:rPr>
      </w:pPr>
      <w:r w:rsidRPr="00970555">
        <w:rPr>
          <w:rFonts w:ascii="Arial" w:hAnsi="Arial" w:cs="Arial"/>
          <w:sz w:val="22"/>
          <w:szCs w:val="22"/>
        </w:rPr>
        <w:br w:type="page"/>
      </w:r>
    </w:p>
    <w:p w14:paraId="18EF6197" w14:textId="77777777" w:rsidR="0043367B" w:rsidRPr="00970555" w:rsidRDefault="00641F50" w:rsidP="00691CBE">
      <w:pPr>
        <w:spacing w:line="276" w:lineRule="auto"/>
        <w:rPr>
          <w:rFonts w:ascii="Arial" w:hAnsi="Arial" w:cs="Arial"/>
          <w:sz w:val="22"/>
          <w:szCs w:val="22"/>
        </w:rPr>
      </w:pPr>
      <w:r w:rsidRPr="00970555">
        <w:rPr>
          <w:rFonts w:ascii="Arial" w:hAnsi="Arial" w:cs="Arial"/>
          <w:sz w:val="22"/>
          <w:szCs w:val="22"/>
        </w:rPr>
        <w:lastRenderedPageBreak/>
        <w:br/>
      </w:r>
      <w:r w:rsidR="00FB77EF" w:rsidRPr="00970555">
        <w:rPr>
          <w:rFonts w:ascii="Arial" w:hAnsi="Arial" w:cs="Arial"/>
          <w:sz w:val="22"/>
          <w:szCs w:val="22"/>
        </w:rPr>
        <w:t>3</w:t>
      </w:r>
      <w:r w:rsidR="000D0128" w:rsidRPr="00970555">
        <w:rPr>
          <w:rFonts w:ascii="Arial" w:hAnsi="Arial" w:cs="Arial"/>
          <w:sz w:val="22"/>
          <w:szCs w:val="22"/>
        </w:rPr>
        <w:t xml:space="preserve">) The </w:t>
      </w:r>
      <w:r w:rsidR="000D0128" w:rsidRPr="00970555">
        <w:rPr>
          <w:rFonts w:ascii="Arial" w:hAnsi="Arial" w:cs="Arial"/>
          <w:b/>
          <w:sz w:val="22"/>
          <w:szCs w:val="22"/>
        </w:rPr>
        <w:t xml:space="preserve">Summon Application </w:t>
      </w:r>
      <w:r w:rsidR="000D0128" w:rsidRPr="00970555">
        <w:rPr>
          <w:rFonts w:ascii="Arial" w:hAnsi="Arial" w:cs="Arial"/>
          <w:sz w:val="22"/>
          <w:szCs w:val="22"/>
        </w:rPr>
        <w:t xml:space="preserve">will then route the relevant </w:t>
      </w:r>
      <w:r w:rsidR="00D0240F" w:rsidRPr="00970555">
        <w:rPr>
          <w:rFonts w:ascii="Arial" w:hAnsi="Arial" w:cs="Arial"/>
          <w:sz w:val="22"/>
          <w:szCs w:val="22"/>
        </w:rPr>
        <w:t xml:space="preserve">details like the vehicle license plate number, </w:t>
      </w:r>
      <w:proofErr w:type="spellStart"/>
      <w:r w:rsidR="00D0240F" w:rsidRPr="00970555">
        <w:rPr>
          <w:rFonts w:ascii="Arial" w:hAnsi="Arial" w:cs="Arial"/>
          <w:sz w:val="22"/>
          <w:szCs w:val="22"/>
        </w:rPr>
        <w:t>carpark</w:t>
      </w:r>
      <w:proofErr w:type="spellEnd"/>
      <w:r w:rsidR="00D0240F" w:rsidRPr="00970555">
        <w:rPr>
          <w:rFonts w:ascii="Arial" w:hAnsi="Arial" w:cs="Arial"/>
          <w:sz w:val="22"/>
          <w:szCs w:val="22"/>
        </w:rPr>
        <w:t xml:space="preserve"> id and offence type</w:t>
      </w:r>
      <w:r w:rsidR="000D0128" w:rsidRPr="00970555">
        <w:rPr>
          <w:rFonts w:ascii="Arial" w:hAnsi="Arial" w:cs="Arial"/>
          <w:sz w:val="22"/>
          <w:szCs w:val="22"/>
        </w:rPr>
        <w:t xml:space="preserve"> to the </w:t>
      </w:r>
      <w:r w:rsidR="000D0128" w:rsidRPr="00970555">
        <w:rPr>
          <w:rFonts w:ascii="Arial" w:hAnsi="Arial" w:cs="Arial"/>
          <w:b/>
          <w:sz w:val="22"/>
          <w:szCs w:val="22"/>
        </w:rPr>
        <w:t>integration middleware</w:t>
      </w:r>
      <w:r w:rsidR="000D0128" w:rsidRPr="00970555">
        <w:rPr>
          <w:rFonts w:ascii="Arial" w:hAnsi="Arial" w:cs="Arial"/>
          <w:sz w:val="22"/>
          <w:szCs w:val="22"/>
        </w:rPr>
        <w:t xml:space="preserve"> in the </w:t>
      </w:r>
      <w:r w:rsidR="000D0128" w:rsidRPr="00970555">
        <w:rPr>
          <w:rFonts w:ascii="Arial" w:hAnsi="Arial" w:cs="Arial"/>
          <w:b/>
          <w:sz w:val="22"/>
          <w:szCs w:val="22"/>
        </w:rPr>
        <w:t xml:space="preserve">LTA </w:t>
      </w:r>
      <w:r w:rsidR="000D0128" w:rsidRPr="00970555">
        <w:rPr>
          <w:rFonts w:ascii="Arial" w:hAnsi="Arial" w:cs="Arial"/>
          <w:sz w:val="22"/>
          <w:szCs w:val="22"/>
        </w:rPr>
        <w:t xml:space="preserve">via a </w:t>
      </w:r>
      <w:r w:rsidR="00855271" w:rsidRPr="00970555">
        <w:rPr>
          <w:rFonts w:ascii="Arial" w:hAnsi="Arial" w:cs="Arial"/>
          <w:sz w:val="22"/>
          <w:szCs w:val="22"/>
        </w:rPr>
        <w:t xml:space="preserve">JMS queue </w:t>
      </w:r>
      <w:r w:rsidR="00E37C25" w:rsidRPr="00970555">
        <w:rPr>
          <w:rFonts w:ascii="Arial" w:hAnsi="Arial" w:cs="Arial"/>
          <w:sz w:val="22"/>
          <w:szCs w:val="22"/>
        </w:rPr>
        <w:t xml:space="preserve">using a </w:t>
      </w:r>
      <w:r w:rsidR="000D0128" w:rsidRPr="00970555">
        <w:rPr>
          <w:rFonts w:ascii="Arial" w:hAnsi="Arial" w:cs="Arial"/>
          <w:sz w:val="22"/>
          <w:szCs w:val="22"/>
        </w:rPr>
        <w:t>request-reply</w:t>
      </w:r>
      <w:r w:rsidR="00E37C25" w:rsidRPr="00970555">
        <w:rPr>
          <w:rFonts w:ascii="Arial" w:hAnsi="Arial" w:cs="Arial"/>
          <w:sz w:val="22"/>
          <w:szCs w:val="22"/>
        </w:rPr>
        <w:t xml:space="preserve"> pattern</w:t>
      </w:r>
      <w:r w:rsidR="000D0128" w:rsidRPr="00970555">
        <w:rPr>
          <w:rFonts w:ascii="Arial" w:hAnsi="Arial" w:cs="Arial"/>
          <w:sz w:val="22"/>
          <w:szCs w:val="22"/>
        </w:rPr>
        <w:t xml:space="preserve">. </w:t>
      </w:r>
      <w:r w:rsidR="00855271" w:rsidRPr="00970555">
        <w:rPr>
          <w:rFonts w:ascii="Arial" w:hAnsi="Arial" w:cs="Arial"/>
          <w:sz w:val="22"/>
          <w:szCs w:val="22"/>
        </w:rPr>
        <w:t>The integration middleware will receive the</w:t>
      </w:r>
      <w:r w:rsidR="005E1014" w:rsidRPr="00970555">
        <w:rPr>
          <w:rFonts w:ascii="Arial" w:hAnsi="Arial" w:cs="Arial"/>
          <w:sz w:val="22"/>
          <w:szCs w:val="22"/>
        </w:rPr>
        <w:t xml:space="preserve"> JMS message and extract the body of the message, which is then translated into DOM by the Parse XML.</w:t>
      </w:r>
      <w:r w:rsidR="00855271" w:rsidRPr="00970555">
        <w:rPr>
          <w:rFonts w:ascii="Arial" w:hAnsi="Arial" w:cs="Arial"/>
          <w:sz w:val="22"/>
          <w:szCs w:val="22"/>
        </w:rPr>
        <w:t xml:space="preserve"> </w:t>
      </w:r>
      <w:r w:rsidR="00211CB2" w:rsidRPr="00970555">
        <w:rPr>
          <w:rFonts w:ascii="Arial" w:hAnsi="Arial" w:cs="Arial"/>
          <w:sz w:val="22"/>
          <w:szCs w:val="22"/>
        </w:rPr>
        <w:t>(</w:t>
      </w:r>
      <w:r w:rsidR="00211CB2" w:rsidRPr="00970555">
        <w:rPr>
          <w:rFonts w:ascii="Arial" w:hAnsi="Arial" w:cs="Arial"/>
          <w:b/>
          <w:sz w:val="22"/>
          <w:szCs w:val="22"/>
        </w:rPr>
        <w:t>Figure 5</w:t>
      </w:r>
      <w:r w:rsidR="00211CB2" w:rsidRPr="00970555">
        <w:rPr>
          <w:rFonts w:ascii="Arial" w:hAnsi="Arial" w:cs="Arial"/>
          <w:sz w:val="22"/>
          <w:szCs w:val="22"/>
        </w:rPr>
        <w:t>)</w:t>
      </w:r>
    </w:p>
    <w:p w14:paraId="327FAF4E" w14:textId="77777777" w:rsidR="00211CB2" w:rsidRPr="00970555" w:rsidRDefault="00211CB2" w:rsidP="00691CBE">
      <w:pPr>
        <w:spacing w:line="276" w:lineRule="auto"/>
        <w:rPr>
          <w:rFonts w:ascii="Arial" w:hAnsi="Arial" w:cs="Arial"/>
          <w:sz w:val="22"/>
          <w:szCs w:val="22"/>
        </w:rPr>
      </w:pPr>
    </w:p>
    <w:p w14:paraId="677507D1" w14:textId="77777777" w:rsidR="0043367B" w:rsidRPr="00970555" w:rsidRDefault="0043367B" w:rsidP="00691CBE">
      <w:pPr>
        <w:spacing w:line="276" w:lineRule="auto"/>
        <w:rPr>
          <w:rFonts w:ascii="Arial" w:hAnsi="Arial" w:cs="Arial"/>
          <w:sz w:val="22"/>
          <w:szCs w:val="22"/>
        </w:rPr>
      </w:pPr>
      <w:r w:rsidRPr="00970555">
        <w:rPr>
          <w:rFonts w:ascii="Arial" w:hAnsi="Arial" w:cs="Arial"/>
          <w:sz w:val="22"/>
          <w:szCs w:val="22"/>
        </w:rPr>
        <w:t xml:space="preserve">The </w:t>
      </w:r>
      <w:r w:rsidRPr="00970555">
        <w:rPr>
          <w:rFonts w:ascii="Arial" w:hAnsi="Arial" w:cs="Arial"/>
          <w:b/>
          <w:sz w:val="22"/>
          <w:szCs w:val="22"/>
        </w:rPr>
        <w:t>integration middleware</w:t>
      </w:r>
      <w:r w:rsidRPr="00970555">
        <w:rPr>
          <w:rFonts w:ascii="Arial" w:hAnsi="Arial" w:cs="Arial"/>
          <w:sz w:val="22"/>
          <w:szCs w:val="22"/>
        </w:rPr>
        <w:t xml:space="preserve"> will </w:t>
      </w:r>
      <w:r w:rsidR="004D0CD8" w:rsidRPr="00970555">
        <w:rPr>
          <w:rFonts w:ascii="Arial" w:hAnsi="Arial" w:cs="Arial"/>
          <w:sz w:val="22"/>
          <w:szCs w:val="22"/>
        </w:rPr>
        <w:t>check</w:t>
      </w:r>
      <w:r w:rsidRPr="00970555">
        <w:rPr>
          <w:rFonts w:ascii="Arial" w:hAnsi="Arial" w:cs="Arial"/>
          <w:sz w:val="22"/>
          <w:szCs w:val="22"/>
        </w:rPr>
        <w:t xml:space="preserve"> through the validity period of the</w:t>
      </w:r>
      <w:r w:rsidR="00822A7D" w:rsidRPr="00970555">
        <w:rPr>
          <w:rFonts w:ascii="Arial" w:hAnsi="Arial" w:cs="Arial"/>
          <w:sz w:val="22"/>
          <w:szCs w:val="22"/>
        </w:rPr>
        <w:t xml:space="preserve"> cached list of </w:t>
      </w:r>
      <w:proofErr w:type="spellStart"/>
      <w:r w:rsidR="00822A7D" w:rsidRPr="00970555">
        <w:rPr>
          <w:rFonts w:ascii="Arial" w:hAnsi="Arial" w:cs="Arial"/>
          <w:sz w:val="22"/>
          <w:szCs w:val="22"/>
        </w:rPr>
        <w:t>carparks</w:t>
      </w:r>
      <w:proofErr w:type="spellEnd"/>
      <w:r w:rsidR="00822A7D" w:rsidRPr="00970555">
        <w:rPr>
          <w:rFonts w:ascii="Arial" w:hAnsi="Arial" w:cs="Arial"/>
          <w:sz w:val="22"/>
          <w:szCs w:val="22"/>
        </w:rPr>
        <w:t xml:space="preserve"> </w:t>
      </w:r>
      <w:r w:rsidR="000F1393" w:rsidRPr="00970555">
        <w:rPr>
          <w:rFonts w:ascii="Arial" w:hAnsi="Arial" w:cs="Arial"/>
          <w:sz w:val="22"/>
          <w:szCs w:val="22"/>
        </w:rPr>
        <w:t>(CarparkList.xml).</w:t>
      </w:r>
      <w:r w:rsidRPr="00970555">
        <w:rPr>
          <w:rFonts w:ascii="Arial" w:hAnsi="Arial" w:cs="Arial"/>
          <w:sz w:val="22"/>
          <w:szCs w:val="22"/>
        </w:rPr>
        <w:t xml:space="preserve"> </w:t>
      </w:r>
      <w:r w:rsidR="00D82B56" w:rsidRPr="00970555">
        <w:rPr>
          <w:rFonts w:ascii="Arial" w:hAnsi="Arial" w:cs="Arial"/>
          <w:sz w:val="22"/>
          <w:szCs w:val="22"/>
        </w:rPr>
        <w:t>(</w:t>
      </w:r>
      <w:r w:rsidR="00D82B56" w:rsidRPr="00970555">
        <w:rPr>
          <w:rFonts w:ascii="Arial" w:hAnsi="Arial" w:cs="Arial"/>
          <w:b/>
          <w:sz w:val="22"/>
          <w:szCs w:val="22"/>
        </w:rPr>
        <w:t>Figure 6</w:t>
      </w:r>
      <w:r w:rsidR="00D82B56" w:rsidRPr="00970555">
        <w:rPr>
          <w:rFonts w:ascii="Arial" w:hAnsi="Arial" w:cs="Arial"/>
          <w:sz w:val="22"/>
          <w:szCs w:val="22"/>
        </w:rPr>
        <w:t>)</w:t>
      </w:r>
      <w:r w:rsidR="00A36BA7" w:rsidRPr="00970555">
        <w:rPr>
          <w:rFonts w:ascii="Arial" w:hAnsi="Arial" w:cs="Arial"/>
          <w:sz w:val="22"/>
          <w:szCs w:val="22"/>
        </w:rPr>
        <w:t xml:space="preserve"> </w:t>
      </w:r>
      <w:r w:rsidRPr="00970555">
        <w:rPr>
          <w:rFonts w:ascii="Arial" w:hAnsi="Arial" w:cs="Arial"/>
          <w:sz w:val="22"/>
          <w:szCs w:val="22"/>
        </w:rPr>
        <w:t>In the event the</w:t>
      </w:r>
      <w:r w:rsidR="00D91000" w:rsidRPr="00970555">
        <w:rPr>
          <w:rFonts w:ascii="Arial" w:hAnsi="Arial" w:cs="Arial"/>
          <w:sz w:val="22"/>
          <w:szCs w:val="22"/>
        </w:rPr>
        <w:t xml:space="preserve"> validity period of the</w:t>
      </w:r>
      <w:r w:rsidRPr="00970555">
        <w:rPr>
          <w:rFonts w:ascii="Arial" w:hAnsi="Arial" w:cs="Arial"/>
          <w:sz w:val="22"/>
          <w:szCs w:val="22"/>
        </w:rPr>
        <w:t xml:space="preserve"> </w:t>
      </w:r>
      <w:r w:rsidR="00D91000" w:rsidRPr="00970555">
        <w:rPr>
          <w:rFonts w:ascii="Arial" w:hAnsi="Arial" w:cs="Arial"/>
          <w:sz w:val="22"/>
          <w:szCs w:val="22"/>
        </w:rPr>
        <w:t xml:space="preserve">cached list of </w:t>
      </w:r>
      <w:r w:rsidR="00282C55" w:rsidRPr="00970555">
        <w:rPr>
          <w:rFonts w:ascii="Arial" w:hAnsi="Arial" w:cs="Arial"/>
          <w:sz w:val="22"/>
          <w:szCs w:val="22"/>
        </w:rPr>
        <w:t xml:space="preserve">the </w:t>
      </w:r>
      <w:proofErr w:type="spellStart"/>
      <w:r w:rsidR="00D91000" w:rsidRPr="00970555">
        <w:rPr>
          <w:rFonts w:ascii="Arial" w:hAnsi="Arial" w:cs="Arial"/>
          <w:sz w:val="22"/>
          <w:szCs w:val="22"/>
        </w:rPr>
        <w:t>carparks</w:t>
      </w:r>
      <w:proofErr w:type="spellEnd"/>
      <w:r w:rsidRPr="00970555">
        <w:rPr>
          <w:rFonts w:ascii="Arial" w:hAnsi="Arial" w:cs="Arial"/>
          <w:sz w:val="22"/>
          <w:szCs w:val="22"/>
        </w:rPr>
        <w:t xml:space="preserve"> has expired, a “FTP get” will be invoked, </w:t>
      </w:r>
      <w:r w:rsidR="008B16A2" w:rsidRPr="00970555">
        <w:rPr>
          <w:rFonts w:ascii="Arial" w:hAnsi="Arial" w:cs="Arial"/>
          <w:sz w:val="22"/>
          <w:szCs w:val="22"/>
        </w:rPr>
        <w:t>retrieving</w:t>
      </w:r>
      <w:r w:rsidR="00946DCD" w:rsidRPr="00970555">
        <w:rPr>
          <w:rFonts w:ascii="Arial" w:hAnsi="Arial" w:cs="Arial"/>
          <w:sz w:val="22"/>
          <w:szCs w:val="22"/>
        </w:rPr>
        <w:t xml:space="preserve"> a copy of the updated list of </w:t>
      </w:r>
      <w:proofErr w:type="spellStart"/>
      <w:r w:rsidR="00946DCD" w:rsidRPr="00970555">
        <w:rPr>
          <w:rFonts w:ascii="Arial" w:hAnsi="Arial" w:cs="Arial"/>
          <w:sz w:val="22"/>
          <w:szCs w:val="22"/>
        </w:rPr>
        <w:t>carparks</w:t>
      </w:r>
      <w:proofErr w:type="spellEnd"/>
      <w:r w:rsidR="00160001" w:rsidRPr="00970555">
        <w:rPr>
          <w:rFonts w:ascii="Arial" w:hAnsi="Arial" w:cs="Arial"/>
          <w:sz w:val="22"/>
          <w:szCs w:val="22"/>
        </w:rPr>
        <w:t xml:space="preserve"> </w:t>
      </w:r>
      <w:r w:rsidR="008B16A2" w:rsidRPr="00970555">
        <w:rPr>
          <w:rFonts w:ascii="Arial" w:hAnsi="Arial" w:cs="Arial"/>
          <w:sz w:val="22"/>
          <w:szCs w:val="22"/>
        </w:rPr>
        <w:t xml:space="preserve">from </w:t>
      </w:r>
      <w:r w:rsidR="00160001" w:rsidRPr="00970555">
        <w:rPr>
          <w:rFonts w:ascii="Arial" w:hAnsi="Arial" w:cs="Arial"/>
          <w:sz w:val="22"/>
          <w:szCs w:val="22"/>
        </w:rPr>
        <w:t xml:space="preserve">the </w:t>
      </w:r>
      <w:proofErr w:type="spellStart"/>
      <w:r w:rsidR="002933A1" w:rsidRPr="00970555">
        <w:rPr>
          <w:rFonts w:ascii="Arial" w:hAnsi="Arial" w:cs="Arial"/>
          <w:b/>
          <w:sz w:val="22"/>
          <w:szCs w:val="22"/>
        </w:rPr>
        <w:t>CarP</w:t>
      </w:r>
      <w:r w:rsidR="00160001" w:rsidRPr="00970555">
        <w:rPr>
          <w:rFonts w:ascii="Arial" w:hAnsi="Arial" w:cs="Arial"/>
          <w:b/>
          <w:sz w:val="22"/>
          <w:szCs w:val="22"/>
        </w:rPr>
        <w:t>ark</w:t>
      </w:r>
      <w:proofErr w:type="spellEnd"/>
      <w:r w:rsidR="002933A1" w:rsidRPr="00970555">
        <w:rPr>
          <w:rFonts w:ascii="Arial" w:hAnsi="Arial" w:cs="Arial"/>
          <w:b/>
          <w:sz w:val="22"/>
          <w:szCs w:val="22"/>
        </w:rPr>
        <w:t xml:space="preserve"> Management </w:t>
      </w:r>
      <w:r w:rsidR="00DC7848" w:rsidRPr="00970555">
        <w:rPr>
          <w:rFonts w:ascii="Arial" w:hAnsi="Arial" w:cs="Arial"/>
          <w:b/>
          <w:sz w:val="22"/>
          <w:szCs w:val="22"/>
        </w:rPr>
        <w:t>System</w:t>
      </w:r>
      <w:r w:rsidR="00160001" w:rsidRPr="00970555">
        <w:rPr>
          <w:rFonts w:ascii="Arial" w:hAnsi="Arial" w:cs="Arial"/>
          <w:sz w:val="22"/>
          <w:szCs w:val="22"/>
        </w:rPr>
        <w:t>.</w:t>
      </w:r>
      <w:r w:rsidR="00211CB2" w:rsidRPr="00970555">
        <w:rPr>
          <w:rFonts w:ascii="Arial" w:hAnsi="Arial" w:cs="Arial"/>
          <w:sz w:val="22"/>
          <w:szCs w:val="22"/>
        </w:rPr>
        <w:t xml:space="preserve"> This whole process is depicted in </w:t>
      </w:r>
      <w:r w:rsidR="00211CB2" w:rsidRPr="00970555">
        <w:rPr>
          <w:rFonts w:ascii="Arial" w:hAnsi="Arial" w:cs="Arial"/>
          <w:b/>
          <w:sz w:val="22"/>
          <w:szCs w:val="22"/>
        </w:rPr>
        <w:t>Figure 5</w:t>
      </w:r>
      <w:r w:rsidR="00211CB2" w:rsidRPr="00970555">
        <w:rPr>
          <w:rFonts w:ascii="Arial" w:hAnsi="Arial" w:cs="Arial"/>
          <w:sz w:val="22"/>
          <w:szCs w:val="22"/>
        </w:rPr>
        <w:t xml:space="preserve">. </w:t>
      </w:r>
    </w:p>
    <w:p w14:paraId="0FB9DDE1" w14:textId="77777777" w:rsidR="0043367B" w:rsidRPr="00970555" w:rsidRDefault="0043367B" w:rsidP="00691CBE">
      <w:pPr>
        <w:spacing w:line="276" w:lineRule="auto"/>
        <w:rPr>
          <w:rFonts w:ascii="Arial" w:hAnsi="Arial" w:cs="Arial"/>
          <w:sz w:val="22"/>
          <w:szCs w:val="22"/>
        </w:rPr>
      </w:pPr>
    </w:p>
    <w:p w14:paraId="6881CB5D" w14:textId="77777777" w:rsidR="00CB7FC0" w:rsidRPr="00970555" w:rsidRDefault="00CB7FC0" w:rsidP="00CB7FC0">
      <w:pPr>
        <w:pStyle w:val="CommentText"/>
        <w:rPr>
          <w:rFonts w:ascii="Arial" w:hAnsi="Arial" w:cs="Arial"/>
          <w:sz w:val="22"/>
          <w:szCs w:val="22"/>
        </w:rPr>
      </w:pPr>
      <w:r w:rsidRPr="00970555">
        <w:rPr>
          <w:rFonts w:ascii="Arial" w:hAnsi="Arial" w:cs="Arial"/>
          <w:sz w:val="22"/>
          <w:szCs w:val="22"/>
        </w:rPr>
        <w:t xml:space="preserve">Caching is enabled in the integration middleware </w:t>
      </w:r>
      <w:r w:rsidR="00ED35A2" w:rsidRPr="00970555">
        <w:rPr>
          <w:rFonts w:ascii="Arial" w:hAnsi="Arial" w:cs="Arial"/>
          <w:sz w:val="22"/>
          <w:szCs w:val="22"/>
        </w:rPr>
        <w:t xml:space="preserve">because </w:t>
      </w:r>
      <w:r w:rsidR="00ED35A2" w:rsidRPr="00970555">
        <w:rPr>
          <w:rFonts w:ascii="Arial" w:eastAsia="Times New Roman" w:hAnsi="Arial" w:cs="Arial"/>
          <w:sz w:val="22"/>
          <w:szCs w:val="22"/>
          <w:shd w:val="clear" w:color="auto" w:fill="FFFEFE"/>
        </w:rPr>
        <w:t>There maybe countless of potential summon tickets sent in a day. Hence caching will help to prevent the wastage of resources</w:t>
      </w:r>
      <w:r w:rsidRPr="00970555">
        <w:rPr>
          <w:rFonts w:ascii="Arial" w:hAnsi="Arial" w:cs="Arial"/>
          <w:sz w:val="22"/>
          <w:szCs w:val="22"/>
        </w:rPr>
        <w:t xml:space="preserve"> </w:t>
      </w:r>
      <w:r w:rsidR="00ED35A2" w:rsidRPr="00970555">
        <w:rPr>
          <w:rFonts w:ascii="Arial" w:hAnsi="Arial" w:cs="Arial"/>
          <w:sz w:val="22"/>
          <w:szCs w:val="22"/>
        </w:rPr>
        <w:t>and</w:t>
      </w:r>
      <w:r w:rsidRPr="00970555">
        <w:rPr>
          <w:rFonts w:ascii="Arial" w:hAnsi="Arial" w:cs="Arial"/>
          <w:sz w:val="22"/>
          <w:szCs w:val="22"/>
        </w:rPr>
        <w:t xml:space="preserve"> effectively reduces processing time.</w:t>
      </w:r>
    </w:p>
    <w:p w14:paraId="5663ABB1" w14:textId="77777777" w:rsidR="00211CB2" w:rsidRPr="00970555" w:rsidRDefault="00211CB2" w:rsidP="00691CBE">
      <w:pPr>
        <w:spacing w:line="276" w:lineRule="auto"/>
        <w:rPr>
          <w:rFonts w:ascii="Arial" w:hAnsi="Arial" w:cs="Arial"/>
          <w:sz w:val="22"/>
          <w:szCs w:val="22"/>
        </w:rPr>
      </w:pPr>
    </w:p>
    <w:p w14:paraId="48BE7746" w14:textId="77777777" w:rsidR="004C07C2" w:rsidRPr="00970555" w:rsidRDefault="004C07C2" w:rsidP="00691CBE">
      <w:pPr>
        <w:spacing w:line="276" w:lineRule="auto"/>
        <w:rPr>
          <w:rFonts w:ascii="Arial" w:hAnsi="Arial" w:cs="Arial"/>
          <w:sz w:val="22"/>
          <w:szCs w:val="22"/>
        </w:rPr>
      </w:pPr>
    </w:p>
    <w:p w14:paraId="4DF28754" w14:textId="77777777" w:rsidR="009C35D0" w:rsidRPr="00970555" w:rsidRDefault="007D010C"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473CAEDE" wp14:editId="7E0D56E2">
            <wp:extent cx="5600700" cy="1644650"/>
            <wp:effectExtent l="0" t="0" r="12700" b="6350"/>
            <wp:docPr id="38" name="Picture 38" descr="Macintosh HD:Users:zhenguang:Dropbox:GUMMY BEARS:ScreenShot:zh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zhenguang:Dropbox:GUMMY BEARS:ScreenShot:zh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1644650"/>
                    </a:xfrm>
                    <a:prstGeom prst="rect">
                      <a:avLst/>
                    </a:prstGeom>
                    <a:noFill/>
                    <a:ln>
                      <a:noFill/>
                    </a:ln>
                  </pic:spPr>
                </pic:pic>
              </a:graphicData>
            </a:graphic>
          </wp:inline>
        </w:drawing>
      </w:r>
    </w:p>
    <w:p w14:paraId="6C3E859E" w14:textId="77777777" w:rsidR="00B24670" w:rsidRPr="00970555" w:rsidRDefault="00211CB2" w:rsidP="00691CBE">
      <w:pPr>
        <w:spacing w:line="276" w:lineRule="auto"/>
        <w:jc w:val="center"/>
        <w:rPr>
          <w:rFonts w:ascii="Arial" w:hAnsi="Arial" w:cs="Arial"/>
          <w:sz w:val="22"/>
          <w:szCs w:val="22"/>
        </w:rPr>
      </w:pPr>
      <w:r w:rsidRPr="00970555">
        <w:rPr>
          <w:rFonts w:ascii="Arial" w:hAnsi="Arial" w:cs="Arial"/>
          <w:sz w:val="22"/>
          <w:szCs w:val="22"/>
        </w:rPr>
        <w:t xml:space="preserve">Figure 5: illustration of caching </w:t>
      </w:r>
    </w:p>
    <w:p w14:paraId="3598F204" w14:textId="77777777" w:rsidR="00211CB2" w:rsidRPr="00970555" w:rsidRDefault="00211CB2" w:rsidP="00691CBE">
      <w:pPr>
        <w:spacing w:line="276" w:lineRule="auto"/>
        <w:rPr>
          <w:rFonts w:ascii="Arial" w:hAnsi="Arial" w:cs="Arial"/>
          <w:sz w:val="22"/>
          <w:szCs w:val="22"/>
        </w:rPr>
      </w:pPr>
    </w:p>
    <w:p w14:paraId="4789416B" w14:textId="77777777" w:rsidR="00806C73" w:rsidRPr="00970555" w:rsidRDefault="00806C73" w:rsidP="00691CBE">
      <w:pPr>
        <w:spacing w:line="276" w:lineRule="auto"/>
        <w:rPr>
          <w:rFonts w:ascii="Arial" w:hAnsi="Arial" w:cs="Arial"/>
          <w:sz w:val="22"/>
          <w:szCs w:val="22"/>
        </w:rPr>
      </w:pPr>
    </w:p>
    <w:tbl>
      <w:tblPr>
        <w:tblStyle w:val="TableGrid"/>
        <w:tblW w:w="0" w:type="auto"/>
        <w:tblInd w:w="1668" w:type="dxa"/>
        <w:tblLook w:val="04A0" w:firstRow="1" w:lastRow="0" w:firstColumn="1" w:lastColumn="0" w:noHBand="0" w:noVBand="1"/>
      </w:tblPr>
      <w:tblGrid>
        <w:gridCol w:w="6121"/>
      </w:tblGrid>
      <w:tr w:rsidR="009C35D0" w:rsidRPr="00970555" w14:paraId="3E324C6F" w14:textId="77777777" w:rsidTr="00211CB2">
        <w:tc>
          <w:tcPr>
            <w:tcW w:w="6121" w:type="dxa"/>
          </w:tcPr>
          <w:p w14:paraId="779F8806" w14:textId="77777777" w:rsidR="009C35D0" w:rsidRPr="00970555" w:rsidRDefault="009C35D0" w:rsidP="00691CBE">
            <w:pPr>
              <w:spacing w:line="276" w:lineRule="auto"/>
              <w:ind w:left="176" w:hanging="176"/>
              <w:rPr>
                <w:rFonts w:ascii="Arial" w:hAnsi="Arial" w:cs="Arial"/>
                <w:sz w:val="22"/>
                <w:szCs w:val="22"/>
              </w:rPr>
            </w:pPr>
            <w:r w:rsidRPr="00970555">
              <w:rPr>
                <w:rFonts w:ascii="Arial" w:hAnsi="Arial" w:cs="Arial"/>
                <w:noProof/>
                <w:sz w:val="22"/>
                <w:szCs w:val="22"/>
              </w:rPr>
              <w:drawing>
                <wp:inline distT="0" distB="0" distL="0" distR="0" wp14:anchorId="60CB0CF1" wp14:editId="68BC68AB">
                  <wp:extent cx="3655060" cy="1879600"/>
                  <wp:effectExtent l="0" t="0" r="2540" b="0"/>
                  <wp:docPr id="11" name="Picture 11" descr="Macintosh HD:Users:zhenguang:Dropbox:GUMMY BEARS:ScreenShot:carlistXML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henguang:Dropbox:GUMMY BEARS:ScreenShot:carlistXML copy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5797" cy="1879979"/>
                          </a:xfrm>
                          <a:prstGeom prst="rect">
                            <a:avLst/>
                          </a:prstGeom>
                          <a:noFill/>
                          <a:ln>
                            <a:noFill/>
                          </a:ln>
                        </pic:spPr>
                      </pic:pic>
                    </a:graphicData>
                  </a:graphic>
                </wp:inline>
              </w:drawing>
            </w:r>
          </w:p>
        </w:tc>
      </w:tr>
    </w:tbl>
    <w:p w14:paraId="2AAB1AB6" w14:textId="77777777" w:rsidR="00F80DA8" w:rsidRPr="00970555" w:rsidRDefault="00806C73" w:rsidP="00691CBE">
      <w:pPr>
        <w:spacing w:line="276" w:lineRule="auto"/>
        <w:jc w:val="center"/>
        <w:rPr>
          <w:rFonts w:ascii="Arial" w:hAnsi="Arial" w:cs="Arial"/>
          <w:b/>
          <w:sz w:val="22"/>
          <w:szCs w:val="22"/>
        </w:rPr>
      </w:pPr>
      <w:r w:rsidRPr="00970555">
        <w:rPr>
          <w:rFonts w:ascii="Arial" w:hAnsi="Arial" w:cs="Arial"/>
          <w:sz w:val="22"/>
          <w:szCs w:val="22"/>
        </w:rPr>
        <w:t>Figure 6</w:t>
      </w:r>
      <w:r w:rsidR="00211CB2" w:rsidRPr="00970555">
        <w:rPr>
          <w:rFonts w:ascii="Arial" w:hAnsi="Arial" w:cs="Arial"/>
          <w:sz w:val="22"/>
          <w:szCs w:val="22"/>
        </w:rPr>
        <w:t>: CarparkList.xm</w:t>
      </w:r>
      <w:r w:rsidR="004F1E21" w:rsidRPr="00970555">
        <w:rPr>
          <w:rFonts w:ascii="Arial" w:hAnsi="Arial" w:cs="Arial"/>
          <w:sz w:val="22"/>
          <w:szCs w:val="22"/>
        </w:rPr>
        <w:t>l</w:t>
      </w:r>
      <w:r w:rsidR="00AC44EC" w:rsidRPr="00970555">
        <w:rPr>
          <w:rFonts w:ascii="Arial" w:hAnsi="Arial" w:cs="Arial"/>
          <w:sz w:val="22"/>
          <w:szCs w:val="22"/>
        </w:rPr>
        <w:br w:type="page"/>
      </w:r>
    </w:p>
    <w:p w14:paraId="012C9089" w14:textId="77777777" w:rsidR="002E23F7" w:rsidRPr="00970555" w:rsidRDefault="002E23F7" w:rsidP="00691CBE">
      <w:pPr>
        <w:spacing w:line="276" w:lineRule="auto"/>
        <w:rPr>
          <w:rFonts w:ascii="Arial" w:hAnsi="Arial" w:cs="Arial"/>
          <w:sz w:val="22"/>
          <w:szCs w:val="22"/>
        </w:rPr>
      </w:pPr>
    </w:p>
    <w:p w14:paraId="25B19823" w14:textId="77777777" w:rsidR="003605C0" w:rsidRPr="00970555" w:rsidRDefault="00FB77EF" w:rsidP="00A36BA7">
      <w:pPr>
        <w:pStyle w:val="CommentText"/>
        <w:rPr>
          <w:rFonts w:ascii="Arial" w:hAnsi="Arial" w:cs="Arial"/>
          <w:sz w:val="22"/>
          <w:szCs w:val="22"/>
        </w:rPr>
      </w:pPr>
      <w:r w:rsidRPr="00970555">
        <w:rPr>
          <w:rFonts w:ascii="Arial" w:hAnsi="Arial" w:cs="Arial"/>
          <w:sz w:val="22"/>
          <w:szCs w:val="22"/>
        </w:rPr>
        <w:t>4</w:t>
      </w:r>
      <w:r w:rsidR="00C452F7" w:rsidRPr="00970555">
        <w:rPr>
          <w:rFonts w:ascii="Arial" w:hAnsi="Arial" w:cs="Arial"/>
          <w:sz w:val="22"/>
          <w:szCs w:val="22"/>
        </w:rPr>
        <w:t xml:space="preserve">) </w:t>
      </w:r>
      <w:r w:rsidR="00A36BA7" w:rsidRPr="00970555">
        <w:rPr>
          <w:rFonts w:ascii="Arial" w:hAnsi="Arial" w:cs="Arial"/>
          <w:sz w:val="22"/>
          <w:szCs w:val="22"/>
        </w:rPr>
        <w:t>Upon receiving the latest CarparkList.xml, the IM will iterate through the carparkList.xml to check for the corresponding company name base</w:t>
      </w:r>
      <w:r w:rsidR="00E07EC4" w:rsidRPr="00970555">
        <w:rPr>
          <w:rFonts w:ascii="Arial" w:hAnsi="Arial" w:cs="Arial"/>
          <w:sz w:val="22"/>
          <w:szCs w:val="22"/>
        </w:rPr>
        <w:t>d</w:t>
      </w:r>
      <w:r w:rsidR="00A36BA7" w:rsidRPr="00970555">
        <w:rPr>
          <w:rFonts w:ascii="Arial" w:hAnsi="Arial" w:cs="Arial"/>
          <w:sz w:val="22"/>
          <w:szCs w:val="22"/>
        </w:rPr>
        <w:t xml:space="preserve"> on the </w:t>
      </w:r>
      <w:proofErr w:type="spellStart"/>
      <w:r w:rsidR="00A36BA7" w:rsidRPr="00970555">
        <w:rPr>
          <w:rFonts w:ascii="Arial" w:hAnsi="Arial" w:cs="Arial"/>
          <w:sz w:val="22"/>
          <w:szCs w:val="22"/>
        </w:rPr>
        <w:t>carpark</w:t>
      </w:r>
      <w:proofErr w:type="spellEnd"/>
      <w:r w:rsidR="00A36BA7" w:rsidRPr="00970555">
        <w:rPr>
          <w:rFonts w:ascii="Arial" w:hAnsi="Arial" w:cs="Arial"/>
          <w:sz w:val="22"/>
          <w:szCs w:val="22"/>
        </w:rPr>
        <w:t xml:space="preserve"> id given by Parking Enforcement Officer.</w:t>
      </w:r>
      <w:r w:rsidR="003605C0" w:rsidRPr="00970555">
        <w:rPr>
          <w:rFonts w:ascii="Arial" w:hAnsi="Arial" w:cs="Arial"/>
          <w:sz w:val="22"/>
          <w:szCs w:val="22"/>
        </w:rPr>
        <w:t xml:space="preserve"> Currently </w:t>
      </w:r>
      <w:r w:rsidR="00A36BA7" w:rsidRPr="00970555">
        <w:rPr>
          <w:rFonts w:ascii="Arial" w:hAnsi="Arial" w:cs="Arial"/>
          <w:sz w:val="22"/>
          <w:szCs w:val="22"/>
        </w:rPr>
        <w:t xml:space="preserve">all </w:t>
      </w:r>
      <w:proofErr w:type="spellStart"/>
      <w:r w:rsidR="00A36BA7" w:rsidRPr="00970555">
        <w:rPr>
          <w:rFonts w:ascii="Arial" w:hAnsi="Arial" w:cs="Arial"/>
          <w:sz w:val="22"/>
          <w:szCs w:val="22"/>
        </w:rPr>
        <w:t>carparks</w:t>
      </w:r>
      <w:proofErr w:type="spellEnd"/>
      <w:r w:rsidR="00A36BA7" w:rsidRPr="00970555">
        <w:rPr>
          <w:rFonts w:ascii="Arial" w:hAnsi="Arial" w:cs="Arial"/>
          <w:sz w:val="22"/>
          <w:szCs w:val="22"/>
        </w:rPr>
        <w:t xml:space="preserve"> in Singapore are either in the charge of HDB or URA</w:t>
      </w:r>
      <w:r w:rsidR="003605C0" w:rsidRPr="00970555">
        <w:rPr>
          <w:rFonts w:ascii="Arial" w:hAnsi="Arial" w:cs="Arial"/>
          <w:sz w:val="22"/>
          <w:szCs w:val="22"/>
        </w:rPr>
        <w:t xml:space="preserve">. </w:t>
      </w:r>
      <w:r w:rsidR="00C452F7" w:rsidRPr="00970555">
        <w:rPr>
          <w:rFonts w:ascii="Arial" w:hAnsi="Arial" w:cs="Arial"/>
          <w:sz w:val="22"/>
          <w:szCs w:val="22"/>
        </w:rPr>
        <w:t>(</w:t>
      </w:r>
      <w:r w:rsidR="00C452F7" w:rsidRPr="00970555">
        <w:rPr>
          <w:rFonts w:ascii="Arial" w:hAnsi="Arial" w:cs="Arial"/>
          <w:b/>
          <w:sz w:val="22"/>
          <w:szCs w:val="22"/>
        </w:rPr>
        <w:t>Figure 7</w:t>
      </w:r>
      <w:r w:rsidR="00C452F7" w:rsidRPr="00970555">
        <w:rPr>
          <w:rFonts w:ascii="Arial" w:hAnsi="Arial" w:cs="Arial"/>
          <w:sz w:val="22"/>
          <w:szCs w:val="22"/>
        </w:rPr>
        <w:t>)</w:t>
      </w:r>
    </w:p>
    <w:p w14:paraId="29262B51" w14:textId="77777777" w:rsidR="00C452F7" w:rsidRPr="00970555" w:rsidRDefault="00C452F7" w:rsidP="00691CBE">
      <w:pPr>
        <w:spacing w:line="276" w:lineRule="auto"/>
        <w:rPr>
          <w:rFonts w:ascii="Arial" w:hAnsi="Arial" w:cs="Arial"/>
          <w:sz w:val="22"/>
          <w:szCs w:val="22"/>
        </w:rPr>
      </w:pPr>
    </w:p>
    <w:p w14:paraId="38589509" w14:textId="77777777" w:rsidR="00AC44EC" w:rsidRPr="00970555" w:rsidRDefault="00AC44EC" w:rsidP="00691CBE">
      <w:pPr>
        <w:spacing w:line="276" w:lineRule="auto"/>
        <w:rPr>
          <w:rFonts w:ascii="Arial" w:hAnsi="Arial" w:cs="Arial"/>
          <w:sz w:val="22"/>
          <w:szCs w:val="22"/>
        </w:rPr>
      </w:pPr>
    </w:p>
    <w:tbl>
      <w:tblPr>
        <w:tblStyle w:val="TableGrid"/>
        <w:tblW w:w="9747" w:type="dxa"/>
        <w:tblLook w:val="04A0" w:firstRow="1" w:lastRow="0" w:firstColumn="1" w:lastColumn="0" w:noHBand="0" w:noVBand="1"/>
      </w:tblPr>
      <w:tblGrid>
        <w:gridCol w:w="9747"/>
      </w:tblGrid>
      <w:tr w:rsidR="00084E33" w:rsidRPr="00970555" w14:paraId="57F687C7" w14:textId="77777777" w:rsidTr="00E5564B">
        <w:tc>
          <w:tcPr>
            <w:tcW w:w="9747" w:type="dxa"/>
          </w:tcPr>
          <w:p w14:paraId="395A4ADB" w14:textId="77777777" w:rsidR="00084E33" w:rsidRPr="00970555" w:rsidRDefault="00D3796C"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1F085046" wp14:editId="1CFC5357">
                  <wp:extent cx="5596255" cy="3242945"/>
                  <wp:effectExtent l="0" t="0" r="0" b="8255"/>
                  <wp:docPr id="14" name="Picture 14" descr="Macintosh HD:Users:zhenguang:Dropbox:GUMMY BEARS:ScreenShot:7 cop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zhenguang:Dropbox:GUMMY BEARS:ScreenShot:7 copy cop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255" cy="3242945"/>
                          </a:xfrm>
                          <a:prstGeom prst="rect">
                            <a:avLst/>
                          </a:prstGeom>
                          <a:noFill/>
                          <a:ln>
                            <a:noFill/>
                          </a:ln>
                        </pic:spPr>
                      </pic:pic>
                    </a:graphicData>
                  </a:graphic>
                </wp:inline>
              </w:drawing>
            </w:r>
          </w:p>
        </w:tc>
      </w:tr>
    </w:tbl>
    <w:p w14:paraId="27C3BD6E" w14:textId="77777777" w:rsidR="004639ED" w:rsidRPr="00970555" w:rsidRDefault="00C452F7" w:rsidP="00691CBE">
      <w:pPr>
        <w:spacing w:line="276" w:lineRule="auto"/>
        <w:jc w:val="center"/>
        <w:rPr>
          <w:rFonts w:ascii="Arial" w:hAnsi="Arial" w:cs="Arial"/>
          <w:sz w:val="22"/>
          <w:szCs w:val="22"/>
        </w:rPr>
      </w:pPr>
      <w:r w:rsidRPr="00970555">
        <w:rPr>
          <w:rFonts w:ascii="Arial" w:hAnsi="Arial" w:cs="Arial"/>
          <w:sz w:val="22"/>
          <w:szCs w:val="22"/>
        </w:rPr>
        <w:t>Figure 7</w:t>
      </w:r>
    </w:p>
    <w:p w14:paraId="1B46DA2A" w14:textId="77777777" w:rsidR="004639ED" w:rsidRPr="00970555" w:rsidRDefault="004639ED" w:rsidP="00691CBE">
      <w:pPr>
        <w:spacing w:after="200" w:line="276" w:lineRule="auto"/>
        <w:rPr>
          <w:rFonts w:ascii="Arial" w:hAnsi="Arial" w:cs="Arial"/>
          <w:b/>
          <w:sz w:val="22"/>
          <w:szCs w:val="22"/>
        </w:rPr>
      </w:pPr>
    </w:p>
    <w:p w14:paraId="082C2F63" w14:textId="77777777" w:rsidR="00C452F7" w:rsidRPr="00970555" w:rsidRDefault="009E4611" w:rsidP="00691CBE">
      <w:pPr>
        <w:spacing w:after="200" w:line="276" w:lineRule="auto"/>
        <w:rPr>
          <w:rFonts w:ascii="Arial" w:hAnsi="Arial" w:cs="Arial"/>
          <w:b/>
          <w:sz w:val="22"/>
          <w:szCs w:val="22"/>
          <w:u w:val="single"/>
        </w:rPr>
      </w:pPr>
      <w:r w:rsidRPr="00970555">
        <w:rPr>
          <w:rFonts w:ascii="Arial" w:hAnsi="Arial" w:cs="Arial"/>
          <w:b/>
          <w:sz w:val="22"/>
          <w:szCs w:val="22"/>
          <w:u w:val="single"/>
        </w:rPr>
        <w:t>C) Focus O</w:t>
      </w:r>
      <w:r w:rsidR="005E3C41" w:rsidRPr="00970555">
        <w:rPr>
          <w:rFonts w:ascii="Arial" w:hAnsi="Arial" w:cs="Arial"/>
          <w:b/>
          <w:sz w:val="22"/>
          <w:szCs w:val="22"/>
          <w:u w:val="single"/>
        </w:rPr>
        <w:t>n URA</w:t>
      </w:r>
      <w:r w:rsidRPr="00970555">
        <w:rPr>
          <w:rFonts w:ascii="Arial" w:hAnsi="Arial" w:cs="Arial"/>
          <w:b/>
          <w:sz w:val="22"/>
          <w:szCs w:val="22"/>
          <w:u w:val="single"/>
        </w:rPr>
        <w:t xml:space="preserve"> </w:t>
      </w:r>
      <w:r w:rsidR="00E90004" w:rsidRPr="00970555">
        <w:rPr>
          <w:rFonts w:ascii="Arial" w:hAnsi="Arial" w:cs="Arial"/>
          <w:b/>
          <w:sz w:val="22"/>
          <w:szCs w:val="22"/>
          <w:u w:val="single"/>
        </w:rPr>
        <w:t>Scenario</w:t>
      </w:r>
    </w:p>
    <w:p w14:paraId="2222B04C" w14:textId="77777777" w:rsidR="008F6A60" w:rsidRPr="00970555" w:rsidRDefault="00C452F7" w:rsidP="008C3486">
      <w:pPr>
        <w:pStyle w:val="CommentText"/>
        <w:rPr>
          <w:rFonts w:ascii="Arial" w:hAnsi="Arial" w:cs="Arial"/>
          <w:sz w:val="22"/>
          <w:szCs w:val="22"/>
        </w:rPr>
      </w:pPr>
      <w:r w:rsidRPr="00970555">
        <w:rPr>
          <w:rFonts w:ascii="Arial" w:hAnsi="Arial" w:cs="Arial"/>
          <w:sz w:val="22"/>
          <w:szCs w:val="22"/>
        </w:rPr>
        <w:t xml:space="preserve">Depending on which company the enquired </w:t>
      </w:r>
      <w:proofErr w:type="spellStart"/>
      <w:r w:rsidRPr="00970555">
        <w:rPr>
          <w:rFonts w:ascii="Arial" w:hAnsi="Arial" w:cs="Arial"/>
          <w:sz w:val="22"/>
          <w:szCs w:val="22"/>
        </w:rPr>
        <w:t>carpark</w:t>
      </w:r>
      <w:proofErr w:type="spellEnd"/>
      <w:r w:rsidRPr="00970555">
        <w:rPr>
          <w:rFonts w:ascii="Arial" w:hAnsi="Arial" w:cs="Arial"/>
          <w:sz w:val="22"/>
          <w:szCs w:val="22"/>
        </w:rPr>
        <w:t xml:space="preserve"> id corresponds </w:t>
      </w:r>
      <w:r w:rsidR="006D50DB" w:rsidRPr="00970555">
        <w:rPr>
          <w:rFonts w:ascii="Arial" w:hAnsi="Arial" w:cs="Arial"/>
          <w:sz w:val="22"/>
          <w:szCs w:val="22"/>
        </w:rPr>
        <w:t xml:space="preserve">to, </w:t>
      </w:r>
      <w:r w:rsidRPr="00970555">
        <w:rPr>
          <w:rFonts w:ascii="Arial" w:hAnsi="Arial" w:cs="Arial"/>
          <w:sz w:val="22"/>
          <w:szCs w:val="22"/>
        </w:rPr>
        <w:t xml:space="preserve">the process will be directed by the integration middleware to </w:t>
      </w:r>
      <w:r w:rsidR="00CB07E6" w:rsidRPr="00970555">
        <w:rPr>
          <w:rFonts w:ascii="Arial" w:hAnsi="Arial" w:cs="Arial"/>
          <w:b/>
          <w:sz w:val="22"/>
          <w:szCs w:val="22"/>
        </w:rPr>
        <w:t>either HDB or URA</w:t>
      </w:r>
      <w:r w:rsidRPr="00970555">
        <w:rPr>
          <w:rFonts w:ascii="Arial" w:hAnsi="Arial" w:cs="Arial"/>
          <w:b/>
          <w:sz w:val="22"/>
          <w:szCs w:val="22"/>
        </w:rPr>
        <w:t xml:space="preserve"> </w:t>
      </w:r>
      <w:r w:rsidR="00F8266B" w:rsidRPr="00970555">
        <w:rPr>
          <w:rFonts w:ascii="Arial" w:hAnsi="Arial" w:cs="Arial"/>
          <w:b/>
          <w:sz w:val="22"/>
          <w:szCs w:val="22"/>
        </w:rPr>
        <w:t xml:space="preserve">HTTP </w:t>
      </w:r>
      <w:r w:rsidR="006D50DB" w:rsidRPr="00970555">
        <w:rPr>
          <w:rFonts w:ascii="Arial" w:hAnsi="Arial" w:cs="Arial"/>
          <w:b/>
          <w:sz w:val="22"/>
          <w:szCs w:val="22"/>
        </w:rPr>
        <w:t>Request</w:t>
      </w:r>
      <w:r w:rsidR="006D50DB" w:rsidRPr="00970555">
        <w:rPr>
          <w:rFonts w:ascii="Arial" w:hAnsi="Arial" w:cs="Arial"/>
          <w:sz w:val="22"/>
          <w:szCs w:val="22"/>
        </w:rPr>
        <w:t xml:space="preserve">. </w:t>
      </w:r>
      <w:r w:rsidR="00C14F1B" w:rsidRPr="00970555">
        <w:rPr>
          <w:rFonts w:ascii="Arial" w:hAnsi="Arial" w:cs="Arial"/>
          <w:sz w:val="22"/>
          <w:szCs w:val="22"/>
        </w:rPr>
        <w:t xml:space="preserve">This </w:t>
      </w:r>
      <w:r w:rsidR="00CB07E6" w:rsidRPr="00970555">
        <w:rPr>
          <w:rFonts w:ascii="Arial" w:hAnsi="Arial" w:cs="Arial"/>
          <w:sz w:val="22"/>
          <w:szCs w:val="22"/>
        </w:rPr>
        <w:t xml:space="preserve">will then invoke the </w:t>
      </w:r>
      <w:r w:rsidR="00E91258" w:rsidRPr="00970555">
        <w:rPr>
          <w:rFonts w:ascii="Arial" w:hAnsi="Arial" w:cs="Arial"/>
          <w:sz w:val="22"/>
          <w:szCs w:val="22"/>
        </w:rPr>
        <w:t>web</w:t>
      </w:r>
      <w:r w:rsidRPr="00970555">
        <w:rPr>
          <w:rFonts w:ascii="Arial" w:hAnsi="Arial" w:cs="Arial"/>
          <w:sz w:val="22"/>
          <w:szCs w:val="22"/>
        </w:rPr>
        <w:t xml:space="preserve"> </w:t>
      </w:r>
      <w:r w:rsidR="008F6A60" w:rsidRPr="00970555">
        <w:rPr>
          <w:rFonts w:ascii="Arial" w:hAnsi="Arial" w:cs="Arial"/>
          <w:sz w:val="22"/>
          <w:szCs w:val="22"/>
        </w:rPr>
        <w:t>service (</w:t>
      </w:r>
      <w:r w:rsidR="00C14F1B" w:rsidRPr="00970555">
        <w:rPr>
          <w:rFonts w:ascii="Arial" w:hAnsi="Arial" w:cs="Arial"/>
          <w:b/>
          <w:sz w:val="22"/>
          <w:szCs w:val="22"/>
        </w:rPr>
        <w:t>HDB Season Parking Web Service or URA Season Parking Web Service</w:t>
      </w:r>
      <w:r w:rsidRPr="00970555">
        <w:rPr>
          <w:rFonts w:ascii="Arial" w:hAnsi="Arial" w:cs="Arial"/>
          <w:sz w:val="22"/>
          <w:szCs w:val="22"/>
        </w:rPr>
        <w:t xml:space="preserve">). </w:t>
      </w:r>
      <w:r w:rsidR="008F6A60" w:rsidRPr="00970555">
        <w:rPr>
          <w:rFonts w:ascii="Arial" w:hAnsi="Arial" w:cs="Arial"/>
          <w:sz w:val="22"/>
          <w:szCs w:val="22"/>
        </w:rPr>
        <w:t xml:space="preserve">In this </w:t>
      </w:r>
      <w:r w:rsidR="0086249C" w:rsidRPr="00970555">
        <w:rPr>
          <w:rFonts w:ascii="Arial" w:hAnsi="Arial" w:cs="Arial"/>
          <w:sz w:val="22"/>
          <w:szCs w:val="22"/>
        </w:rPr>
        <w:t>scenario</w:t>
      </w:r>
      <w:r w:rsidR="008F6A60" w:rsidRPr="00970555">
        <w:rPr>
          <w:rFonts w:ascii="Arial" w:hAnsi="Arial" w:cs="Arial"/>
          <w:sz w:val="22"/>
          <w:szCs w:val="22"/>
        </w:rPr>
        <w:t xml:space="preserve">, we will be focusing </w:t>
      </w:r>
      <w:r w:rsidR="003D413E" w:rsidRPr="00970555">
        <w:rPr>
          <w:rStyle w:val="CommentReference"/>
          <w:rFonts w:ascii="Arial" w:hAnsi="Arial" w:cs="Arial"/>
          <w:sz w:val="22"/>
          <w:szCs w:val="22"/>
        </w:rPr>
        <w:annotationRef/>
      </w:r>
      <w:r w:rsidR="003D413E" w:rsidRPr="00970555">
        <w:rPr>
          <w:rFonts w:ascii="Arial" w:hAnsi="Arial" w:cs="Arial"/>
          <w:sz w:val="22"/>
          <w:szCs w:val="22"/>
        </w:rPr>
        <w:t xml:space="preserve">on the process that is directed to </w:t>
      </w:r>
      <w:r w:rsidR="003D413E" w:rsidRPr="00970555">
        <w:rPr>
          <w:rFonts w:ascii="Arial" w:hAnsi="Arial" w:cs="Arial"/>
          <w:b/>
          <w:sz w:val="22"/>
          <w:szCs w:val="22"/>
        </w:rPr>
        <w:t>URA</w:t>
      </w:r>
      <w:r w:rsidR="008C3486" w:rsidRPr="00970555">
        <w:rPr>
          <w:rFonts w:ascii="Arial" w:hAnsi="Arial" w:cs="Arial"/>
          <w:b/>
          <w:sz w:val="22"/>
          <w:szCs w:val="22"/>
        </w:rPr>
        <w:t xml:space="preserve"> HTTP Request</w:t>
      </w:r>
      <w:r w:rsidR="00123408" w:rsidRPr="00970555">
        <w:rPr>
          <w:rFonts w:ascii="Arial" w:hAnsi="Arial" w:cs="Arial"/>
          <w:b/>
          <w:sz w:val="22"/>
          <w:szCs w:val="22"/>
        </w:rPr>
        <w:t xml:space="preserve"> </w:t>
      </w:r>
      <w:r w:rsidR="008F6A60" w:rsidRPr="00970555">
        <w:rPr>
          <w:rFonts w:ascii="Arial" w:hAnsi="Arial" w:cs="Arial"/>
          <w:b/>
          <w:sz w:val="22"/>
          <w:szCs w:val="22"/>
        </w:rPr>
        <w:t>(Figure 8)</w:t>
      </w:r>
      <w:r w:rsidR="00123408" w:rsidRPr="00970555">
        <w:rPr>
          <w:rFonts w:ascii="Arial" w:hAnsi="Arial" w:cs="Arial"/>
          <w:b/>
          <w:sz w:val="22"/>
          <w:szCs w:val="22"/>
        </w:rPr>
        <w:t>.</w:t>
      </w:r>
    </w:p>
    <w:p w14:paraId="27D22A74" w14:textId="77777777" w:rsidR="008F6A60" w:rsidRPr="00970555" w:rsidRDefault="008F6A60" w:rsidP="00691CBE">
      <w:pPr>
        <w:spacing w:line="276" w:lineRule="auto"/>
        <w:rPr>
          <w:rFonts w:ascii="Arial" w:hAnsi="Arial" w:cs="Arial"/>
          <w:b/>
          <w:sz w:val="22"/>
          <w:szCs w:val="22"/>
        </w:rPr>
      </w:pPr>
    </w:p>
    <w:p w14:paraId="44B36B9F" w14:textId="77777777" w:rsidR="008F6A60" w:rsidRPr="00970555" w:rsidRDefault="008F6A60" w:rsidP="00691CBE">
      <w:pPr>
        <w:spacing w:line="276" w:lineRule="auto"/>
        <w:rPr>
          <w:rFonts w:ascii="Arial" w:hAnsi="Arial" w:cs="Arial"/>
          <w:sz w:val="22"/>
          <w:szCs w:val="22"/>
        </w:rPr>
      </w:pPr>
      <w:r w:rsidRPr="00970555">
        <w:rPr>
          <w:rFonts w:ascii="Arial" w:hAnsi="Arial" w:cs="Arial"/>
          <w:sz w:val="22"/>
          <w:szCs w:val="22"/>
        </w:rPr>
        <w:t>1)</w:t>
      </w:r>
      <w:r w:rsidRPr="00970555">
        <w:rPr>
          <w:rFonts w:ascii="Arial" w:hAnsi="Arial" w:cs="Arial"/>
          <w:b/>
          <w:sz w:val="22"/>
          <w:szCs w:val="22"/>
        </w:rPr>
        <w:t xml:space="preserve"> </w:t>
      </w:r>
      <w:r w:rsidR="00C452F7" w:rsidRPr="00970555">
        <w:rPr>
          <w:rFonts w:ascii="Arial" w:hAnsi="Arial" w:cs="Arial"/>
          <w:sz w:val="22"/>
          <w:szCs w:val="22"/>
        </w:rPr>
        <w:t xml:space="preserve">The function of the </w:t>
      </w:r>
      <w:r w:rsidRPr="00970555">
        <w:rPr>
          <w:rFonts w:ascii="Arial" w:hAnsi="Arial" w:cs="Arial"/>
          <w:b/>
          <w:sz w:val="22"/>
          <w:szCs w:val="22"/>
        </w:rPr>
        <w:t>URA HTTP Request</w:t>
      </w:r>
      <w:r w:rsidR="00C452F7" w:rsidRPr="00970555">
        <w:rPr>
          <w:rFonts w:ascii="Arial" w:hAnsi="Arial" w:cs="Arial"/>
          <w:sz w:val="22"/>
          <w:szCs w:val="22"/>
        </w:rPr>
        <w:t xml:space="preserve"> </w:t>
      </w:r>
      <w:r w:rsidR="00D22226" w:rsidRPr="00970555">
        <w:rPr>
          <w:rFonts w:ascii="Arial" w:hAnsi="Arial" w:cs="Arial"/>
          <w:sz w:val="22"/>
          <w:szCs w:val="22"/>
        </w:rPr>
        <w:t xml:space="preserve">is to invoke the URA Season Parking Web Service. The vehicle license plate number and </w:t>
      </w:r>
      <w:proofErr w:type="spellStart"/>
      <w:r w:rsidR="00D22226" w:rsidRPr="00970555">
        <w:rPr>
          <w:rFonts w:ascii="Arial" w:hAnsi="Arial" w:cs="Arial"/>
          <w:sz w:val="22"/>
          <w:szCs w:val="22"/>
        </w:rPr>
        <w:t>carpark</w:t>
      </w:r>
      <w:proofErr w:type="spellEnd"/>
      <w:r w:rsidR="00D22226" w:rsidRPr="00970555">
        <w:rPr>
          <w:rFonts w:ascii="Arial" w:hAnsi="Arial" w:cs="Arial"/>
          <w:sz w:val="22"/>
          <w:szCs w:val="22"/>
        </w:rPr>
        <w:t xml:space="preserve"> id </w:t>
      </w:r>
      <w:r w:rsidR="0006443E" w:rsidRPr="00970555">
        <w:rPr>
          <w:rFonts w:ascii="Arial" w:hAnsi="Arial" w:cs="Arial"/>
          <w:sz w:val="22"/>
          <w:szCs w:val="22"/>
        </w:rPr>
        <w:t xml:space="preserve">are submitted </w:t>
      </w:r>
      <w:r w:rsidR="00D22226" w:rsidRPr="00970555">
        <w:rPr>
          <w:rFonts w:ascii="Arial" w:hAnsi="Arial" w:cs="Arial"/>
          <w:sz w:val="22"/>
          <w:szCs w:val="22"/>
        </w:rPr>
        <w:t xml:space="preserve">to the </w:t>
      </w:r>
      <w:r w:rsidR="00214ABD" w:rsidRPr="00970555">
        <w:rPr>
          <w:rFonts w:ascii="Arial" w:hAnsi="Arial" w:cs="Arial"/>
          <w:sz w:val="22"/>
          <w:szCs w:val="22"/>
        </w:rPr>
        <w:t xml:space="preserve">URA </w:t>
      </w:r>
      <w:r w:rsidR="00D22226" w:rsidRPr="00970555">
        <w:rPr>
          <w:rFonts w:ascii="Arial" w:hAnsi="Arial" w:cs="Arial"/>
          <w:sz w:val="22"/>
          <w:szCs w:val="22"/>
        </w:rPr>
        <w:t xml:space="preserve">season parking web service to check if the vehicle has a valid season parking for the </w:t>
      </w:r>
      <w:proofErr w:type="spellStart"/>
      <w:r w:rsidR="00D22226" w:rsidRPr="00970555">
        <w:rPr>
          <w:rFonts w:ascii="Arial" w:hAnsi="Arial" w:cs="Arial"/>
          <w:sz w:val="22"/>
          <w:szCs w:val="22"/>
        </w:rPr>
        <w:t>carpark</w:t>
      </w:r>
      <w:proofErr w:type="spellEnd"/>
      <w:r w:rsidR="005E3AE8" w:rsidRPr="00970555">
        <w:rPr>
          <w:rFonts w:ascii="Arial" w:hAnsi="Arial" w:cs="Arial"/>
          <w:sz w:val="22"/>
          <w:szCs w:val="22"/>
        </w:rPr>
        <w:t xml:space="preserve"> registered</w:t>
      </w:r>
      <w:r w:rsidR="00D22226" w:rsidRPr="00970555">
        <w:rPr>
          <w:rFonts w:ascii="Arial" w:hAnsi="Arial" w:cs="Arial"/>
          <w:sz w:val="22"/>
          <w:szCs w:val="22"/>
        </w:rPr>
        <w:t xml:space="preserve"> under </w:t>
      </w:r>
      <w:r w:rsidR="00E96840" w:rsidRPr="00970555">
        <w:rPr>
          <w:rFonts w:ascii="Arial" w:hAnsi="Arial" w:cs="Arial"/>
          <w:sz w:val="22"/>
          <w:szCs w:val="22"/>
        </w:rPr>
        <w:t>URA.</w:t>
      </w:r>
    </w:p>
    <w:p w14:paraId="3234978B" w14:textId="77777777" w:rsidR="008F6A60" w:rsidRPr="00970555" w:rsidRDefault="008F6A60" w:rsidP="00691CBE">
      <w:pPr>
        <w:spacing w:line="276" w:lineRule="auto"/>
        <w:rPr>
          <w:rFonts w:ascii="Arial" w:hAnsi="Arial" w:cs="Arial"/>
          <w:sz w:val="22"/>
          <w:szCs w:val="22"/>
        </w:rPr>
      </w:pPr>
    </w:p>
    <w:p w14:paraId="26A66EBD" w14:textId="77777777" w:rsidR="008F6A60" w:rsidRPr="00970555" w:rsidRDefault="008F6A60" w:rsidP="00691CBE">
      <w:pPr>
        <w:spacing w:line="276" w:lineRule="auto"/>
        <w:rPr>
          <w:rFonts w:ascii="Arial" w:hAnsi="Arial" w:cs="Arial"/>
          <w:sz w:val="22"/>
          <w:szCs w:val="22"/>
        </w:rPr>
      </w:pPr>
      <w:r w:rsidRPr="00970555">
        <w:rPr>
          <w:rFonts w:ascii="Arial" w:hAnsi="Arial" w:cs="Arial"/>
          <w:sz w:val="22"/>
          <w:szCs w:val="22"/>
        </w:rPr>
        <w:t xml:space="preserve">2) The </w:t>
      </w:r>
      <w:r w:rsidRPr="00970555">
        <w:rPr>
          <w:rFonts w:ascii="Arial" w:hAnsi="Arial" w:cs="Arial"/>
          <w:b/>
          <w:sz w:val="22"/>
          <w:szCs w:val="22"/>
        </w:rPr>
        <w:t>P</w:t>
      </w:r>
      <w:r w:rsidR="00BE3190" w:rsidRPr="00970555">
        <w:rPr>
          <w:rFonts w:ascii="Arial" w:hAnsi="Arial" w:cs="Arial"/>
          <w:b/>
          <w:sz w:val="22"/>
          <w:szCs w:val="22"/>
        </w:rPr>
        <w:t>arse-</w:t>
      </w:r>
      <w:r w:rsidRPr="00970555">
        <w:rPr>
          <w:rFonts w:ascii="Arial" w:hAnsi="Arial" w:cs="Arial"/>
          <w:b/>
          <w:sz w:val="22"/>
          <w:szCs w:val="22"/>
        </w:rPr>
        <w:t>X</w:t>
      </w:r>
      <w:r w:rsidR="00BE3190" w:rsidRPr="00970555">
        <w:rPr>
          <w:rFonts w:ascii="Arial" w:hAnsi="Arial" w:cs="Arial"/>
          <w:b/>
          <w:sz w:val="22"/>
          <w:szCs w:val="22"/>
        </w:rPr>
        <w:t>ML</w:t>
      </w:r>
      <w:r w:rsidR="003A4584" w:rsidRPr="00970555">
        <w:rPr>
          <w:rFonts w:ascii="Arial" w:hAnsi="Arial" w:cs="Arial"/>
          <w:b/>
          <w:sz w:val="22"/>
          <w:szCs w:val="22"/>
        </w:rPr>
        <w:t xml:space="preserve"> </w:t>
      </w:r>
      <w:r w:rsidR="00BF3D13" w:rsidRPr="00970555">
        <w:rPr>
          <w:rFonts w:ascii="Arial" w:hAnsi="Arial" w:cs="Arial"/>
          <w:sz w:val="22"/>
          <w:szCs w:val="22"/>
        </w:rPr>
        <w:t xml:space="preserve">will then parse the </w:t>
      </w:r>
      <w:r w:rsidR="00BF3D13" w:rsidRPr="00970555">
        <w:rPr>
          <w:rFonts w:ascii="Arial" w:hAnsi="Arial" w:cs="Arial"/>
          <w:b/>
          <w:sz w:val="22"/>
          <w:szCs w:val="22"/>
        </w:rPr>
        <w:t>ura.xml</w:t>
      </w:r>
      <w:r w:rsidR="00BF3D13" w:rsidRPr="00970555">
        <w:rPr>
          <w:rFonts w:ascii="Arial" w:hAnsi="Arial" w:cs="Arial"/>
          <w:sz w:val="22"/>
          <w:szCs w:val="22"/>
        </w:rPr>
        <w:t xml:space="preserve"> </w:t>
      </w:r>
      <w:bookmarkStart w:id="0" w:name="_GoBack"/>
      <w:bookmarkEnd w:id="0"/>
      <w:r w:rsidR="00BF3D13" w:rsidRPr="00970555">
        <w:rPr>
          <w:rFonts w:ascii="Arial" w:hAnsi="Arial" w:cs="Arial"/>
          <w:sz w:val="22"/>
          <w:szCs w:val="22"/>
        </w:rPr>
        <w:t>(</w:t>
      </w:r>
      <w:r w:rsidR="00123408" w:rsidRPr="00970555">
        <w:rPr>
          <w:rFonts w:ascii="Arial" w:hAnsi="Arial" w:cs="Arial"/>
          <w:b/>
          <w:sz w:val="22"/>
          <w:szCs w:val="22"/>
        </w:rPr>
        <w:t xml:space="preserve">Appendix </w:t>
      </w:r>
      <w:r w:rsidR="00747943" w:rsidRPr="00970555">
        <w:rPr>
          <w:rFonts w:ascii="Arial" w:hAnsi="Arial" w:cs="Arial"/>
          <w:b/>
          <w:sz w:val="22"/>
          <w:szCs w:val="22"/>
        </w:rPr>
        <w:t xml:space="preserve">Section I </w:t>
      </w:r>
      <w:r w:rsidR="00DA2B39" w:rsidRPr="00970555">
        <w:rPr>
          <w:rFonts w:ascii="Arial" w:hAnsi="Arial" w:cs="Arial"/>
          <w:b/>
          <w:sz w:val="22"/>
          <w:szCs w:val="22"/>
        </w:rPr>
        <w:t>F</w:t>
      </w:r>
      <w:r w:rsidR="00E62F3C" w:rsidRPr="00970555">
        <w:rPr>
          <w:rFonts w:ascii="Arial" w:hAnsi="Arial" w:cs="Arial"/>
          <w:b/>
          <w:sz w:val="22"/>
          <w:szCs w:val="22"/>
        </w:rPr>
        <w:t>i</w:t>
      </w:r>
      <w:r w:rsidR="00123408" w:rsidRPr="00970555">
        <w:rPr>
          <w:rFonts w:ascii="Arial" w:hAnsi="Arial" w:cs="Arial"/>
          <w:b/>
          <w:sz w:val="22"/>
          <w:szCs w:val="22"/>
        </w:rPr>
        <w:t>gure</w:t>
      </w:r>
      <w:r w:rsidR="00502056" w:rsidRPr="00970555">
        <w:rPr>
          <w:rFonts w:ascii="Arial" w:hAnsi="Arial" w:cs="Arial"/>
          <w:b/>
          <w:sz w:val="22"/>
          <w:szCs w:val="22"/>
        </w:rPr>
        <w:t xml:space="preserve"> 13</w:t>
      </w:r>
      <w:r w:rsidR="00BF3D13" w:rsidRPr="00970555">
        <w:rPr>
          <w:rFonts w:ascii="Arial" w:hAnsi="Arial" w:cs="Arial"/>
          <w:sz w:val="22"/>
          <w:szCs w:val="22"/>
        </w:rPr>
        <w:t>) with the</w:t>
      </w:r>
      <w:r w:rsidRPr="00970555">
        <w:rPr>
          <w:rFonts w:ascii="Arial" w:hAnsi="Arial" w:cs="Arial"/>
          <w:sz w:val="22"/>
          <w:szCs w:val="22"/>
        </w:rPr>
        <w:t xml:space="preserve"> relevant information</w:t>
      </w:r>
      <w:r w:rsidR="00BF3D13" w:rsidRPr="00970555">
        <w:rPr>
          <w:rFonts w:ascii="Arial" w:hAnsi="Arial" w:cs="Arial"/>
          <w:sz w:val="22"/>
          <w:szCs w:val="22"/>
        </w:rPr>
        <w:t xml:space="preserve"> </w:t>
      </w:r>
      <w:r w:rsidRPr="00970555">
        <w:rPr>
          <w:rFonts w:ascii="Arial" w:hAnsi="Arial" w:cs="Arial"/>
          <w:sz w:val="22"/>
          <w:szCs w:val="22"/>
        </w:rPr>
        <w:t xml:space="preserve">that </w:t>
      </w:r>
      <w:r w:rsidR="00C656A4" w:rsidRPr="00970555">
        <w:rPr>
          <w:rFonts w:ascii="Arial" w:hAnsi="Arial" w:cs="Arial"/>
          <w:sz w:val="22"/>
          <w:szCs w:val="22"/>
        </w:rPr>
        <w:t xml:space="preserve">has been </w:t>
      </w:r>
      <w:r w:rsidRPr="00970555">
        <w:rPr>
          <w:rFonts w:ascii="Arial" w:hAnsi="Arial" w:cs="Arial"/>
          <w:sz w:val="22"/>
          <w:szCs w:val="22"/>
        </w:rPr>
        <w:t xml:space="preserve">obtained from the </w:t>
      </w:r>
      <w:r w:rsidR="003465EF" w:rsidRPr="00970555">
        <w:rPr>
          <w:rFonts w:ascii="Arial" w:hAnsi="Arial" w:cs="Arial"/>
          <w:sz w:val="22"/>
          <w:szCs w:val="22"/>
        </w:rPr>
        <w:t>URA Season Parking Web Service</w:t>
      </w:r>
      <w:r w:rsidR="00BF3D13" w:rsidRPr="00970555">
        <w:rPr>
          <w:rFonts w:ascii="Arial" w:hAnsi="Arial" w:cs="Arial"/>
          <w:b/>
          <w:sz w:val="22"/>
          <w:szCs w:val="22"/>
        </w:rPr>
        <w:t xml:space="preserve">. </w:t>
      </w:r>
      <w:r w:rsidRPr="00970555">
        <w:rPr>
          <w:rFonts w:ascii="Arial" w:hAnsi="Arial" w:cs="Arial"/>
          <w:sz w:val="22"/>
          <w:szCs w:val="22"/>
        </w:rPr>
        <w:t xml:space="preserve">There are 3 possible outcomes that may </w:t>
      </w:r>
      <w:r w:rsidR="001F160A" w:rsidRPr="00970555">
        <w:rPr>
          <w:rFonts w:ascii="Arial" w:hAnsi="Arial" w:cs="Arial"/>
          <w:sz w:val="22"/>
          <w:szCs w:val="22"/>
        </w:rPr>
        <w:t>result</w:t>
      </w:r>
      <w:r w:rsidR="0078047B" w:rsidRPr="00970555">
        <w:rPr>
          <w:rFonts w:ascii="Arial" w:hAnsi="Arial" w:cs="Arial"/>
          <w:sz w:val="22"/>
          <w:szCs w:val="22"/>
        </w:rPr>
        <w:t>:</w:t>
      </w:r>
      <w:r w:rsidRPr="00970555">
        <w:rPr>
          <w:rFonts w:ascii="Arial" w:hAnsi="Arial" w:cs="Arial"/>
          <w:sz w:val="22"/>
          <w:szCs w:val="22"/>
        </w:rPr>
        <w:t xml:space="preserve"> </w:t>
      </w:r>
    </w:p>
    <w:p w14:paraId="59F307D3" w14:textId="77777777" w:rsidR="008F6A60" w:rsidRPr="00970555" w:rsidRDefault="008F6A60" w:rsidP="00691CBE">
      <w:pPr>
        <w:spacing w:line="276" w:lineRule="auto"/>
        <w:rPr>
          <w:rFonts w:ascii="Arial" w:hAnsi="Arial" w:cs="Arial"/>
          <w:sz w:val="22"/>
          <w:szCs w:val="22"/>
        </w:rPr>
      </w:pPr>
    </w:p>
    <w:p w14:paraId="5B800836" w14:textId="77777777" w:rsidR="00F07FF4" w:rsidRPr="00970555" w:rsidRDefault="00027A53" w:rsidP="00691CBE">
      <w:pPr>
        <w:spacing w:line="276" w:lineRule="auto"/>
        <w:ind w:left="720"/>
        <w:rPr>
          <w:rFonts w:ascii="Arial" w:hAnsi="Arial" w:cs="Arial"/>
          <w:b/>
          <w:sz w:val="22"/>
          <w:szCs w:val="22"/>
        </w:rPr>
      </w:pPr>
      <w:r w:rsidRPr="00970555">
        <w:rPr>
          <w:rFonts w:ascii="Arial" w:hAnsi="Arial" w:cs="Arial"/>
          <w:sz w:val="22"/>
          <w:szCs w:val="22"/>
        </w:rPr>
        <w:t>2.1) If</w:t>
      </w:r>
      <w:r w:rsidR="008F6A60" w:rsidRPr="00970555">
        <w:rPr>
          <w:rFonts w:ascii="Arial" w:hAnsi="Arial" w:cs="Arial"/>
          <w:sz w:val="22"/>
          <w:szCs w:val="22"/>
        </w:rPr>
        <w:t xml:space="preserve"> the enquired vehicle license plate number </w:t>
      </w:r>
      <w:r w:rsidR="00DB0BBF" w:rsidRPr="00970555">
        <w:rPr>
          <w:rFonts w:ascii="Arial" w:hAnsi="Arial" w:cs="Arial"/>
          <w:b/>
          <w:sz w:val="22"/>
          <w:szCs w:val="22"/>
        </w:rPr>
        <w:t>has a valid season parking</w:t>
      </w:r>
      <w:r w:rsidR="00C67582" w:rsidRPr="00970555">
        <w:rPr>
          <w:rFonts w:ascii="Arial" w:hAnsi="Arial" w:cs="Arial"/>
          <w:sz w:val="22"/>
          <w:szCs w:val="22"/>
        </w:rPr>
        <w:t xml:space="preserve">, then the process will be routed to </w:t>
      </w:r>
      <w:r w:rsidR="00C67582" w:rsidRPr="00970555">
        <w:rPr>
          <w:rFonts w:ascii="Arial" w:hAnsi="Arial" w:cs="Arial"/>
          <w:b/>
          <w:sz w:val="22"/>
          <w:szCs w:val="22"/>
        </w:rPr>
        <w:t>URA Reply Process</w:t>
      </w:r>
      <w:r w:rsidR="000D48E8" w:rsidRPr="00970555">
        <w:rPr>
          <w:rFonts w:ascii="Arial" w:hAnsi="Arial" w:cs="Arial"/>
          <w:b/>
          <w:sz w:val="22"/>
          <w:szCs w:val="22"/>
        </w:rPr>
        <w:t>-No O</w:t>
      </w:r>
      <w:r w:rsidR="000455DF" w:rsidRPr="00970555">
        <w:rPr>
          <w:rFonts w:ascii="Arial" w:hAnsi="Arial" w:cs="Arial"/>
          <w:b/>
          <w:sz w:val="22"/>
          <w:szCs w:val="22"/>
        </w:rPr>
        <w:t>ffence</w:t>
      </w:r>
      <w:r w:rsidR="00C67582" w:rsidRPr="00970555">
        <w:rPr>
          <w:rFonts w:ascii="Arial" w:hAnsi="Arial" w:cs="Arial"/>
          <w:sz w:val="22"/>
          <w:szCs w:val="22"/>
        </w:rPr>
        <w:t xml:space="preserve">. </w:t>
      </w:r>
      <w:r w:rsidR="00D43AE8" w:rsidRPr="00970555">
        <w:rPr>
          <w:rFonts w:ascii="Arial" w:hAnsi="Arial" w:cs="Arial"/>
          <w:sz w:val="22"/>
          <w:szCs w:val="22"/>
        </w:rPr>
        <w:t>After which the</w:t>
      </w:r>
      <w:r w:rsidR="00CB16E7" w:rsidRPr="00970555">
        <w:rPr>
          <w:rFonts w:ascii="Arial" w:hAnsi="Arial" w:cs="Arial"/>
          <w:sz w:val="22"/>
          <w:szCs w:val="22"/>
        </w:rPr>
        <w:t xml:space="preserve"> sub process</w:t>
      </w:r>
      <w:r w:rsidR="00BE39F9" w:rsidRPr="00970555">
        <w:rPr>
          <w:rFonts w:ascii="Arial" w:hAnsi="Arial" w:cs="Arial"/>
          <w:sz w:val="22"/>
          <w:szCs w:val="22"/>
        </w:rPr>
        <w:t xml:space="preserve">, </w:t>
      </w:r>
      <w:r w:rsidR="00BE39F9" w:rsidRPr="00970555">
        <w:rPr>
          <w:rFonts w:ascii="Arial" w:hAnsi="Arial" w:cs="Arial"/>
          <w:b/>
          <w:sz w:val="22"/>
          <w:szCs w:val="22"/>
        </w:rPr>
        <w:t>Reply</w:t>
      </w:r>
      <w:r w:rsidR="00C67582" w:rsidRPr="00970555">
        <w:rPr>
          <w:rFonts w:ascii="Arial" w:hAnsi="Arial" w:cs="Arial"/>
          <w:b/>
          <w:sz w:val="22"/>
          <w:szCs w:val="22"/>
        </w:rPr>
        <w:t xml:space="preserve"> Process</w:t>
      </w:r>
      <w:r w:rsidR="00D43AE8" w:rsidRPr="00970555">
        <w:rPr>
          <w:rFonts w:ascii="Arial" w:hAnsi="Arial" w:cs="Arial"/>
          <w:b/>
          <w:sz w:val="22"/>
          <w:szCs w:val="22"/>
        </w:rPr>
        <w:t xml:space="preserve">, </w:t>
      </w:r>
      <w:r w:rsidR="002057C3" w:rsidRPr="00970555">
        <w:rPr>
          <w:rFonts w:ascii="Arial" w:hAnsi="Arial" w:cs="Arial"/>
          <w:b/>
          <w:sz w:val="22"/>
          <w:szCs w:val="22"/>
        </w:rPr>
        <w:t>(</w:t>
      </w:r>
      <w:r w:rsidR="00B678DF" w:rsidRPr="00970555">
        <w:rPr>
          <w:rFonts w:ascii="Arial" w:hAnsi="Arial" w:cs="Arial"/>
          <w:b/>
          <w:sz w:val="22"/>
          <w:szCs w:val="22"/>
        </w:rPr>
        <w:t>Section</w:t>
      </w:r>
      <w:r w:rsidR="00837D37" w:rsidRPr="00970555">
        <w:rPr>
          <w:rFonts w:ascii="Arial" w:hAnsi="Arial" w:cs="Arial"/>
          <w:b/>
          <w:sz w:val="22"/>
          <w:szCs w:val="22"/>
        </w:rPr>
        <w:t xml:space="preserve"> F</w:t>
      </w:r>
      <w:r w:rsidR="002057C3" w:rsidRPr="00970555">
        <w:rPr>
          <w:rFonts w:ascii="Arial" w:hAnsi="Arial" w:cs="Arial"/>
          <w:b/>
          <w:sz w:val="22"/>
          <w:szCs w:val="22"/>
        </w:rPr>
        <w:t>)</w:t>
      </w:r>
      <w:r w:rsidR="00BE39F9" w:rsidRPr="00970555">
        <w:rPr>
          <w:rFonts w:ascii="Arial" w:hAnsi="Arial" w:cs="Arial"/>
          <w:b/>
          <w:sz w:val="22"/>
          <w:szCs w:val="22"/>
        </w:rPr>
        <w:t xml:space="preserve"> </w:t>
      </w:r>
      <w:r w:rsidR="00D43AE8" w:rsidRPr="00970555">
        <w:rPr>
          <w:rFonts w:ascii="Arial" w:hAnsi="Arial" w:cs="Arial"/>
          <w:sz w:val="22"/>
          <w:szCs w:val="22"/>
        </w:rPr>
        <w:t>will be executed.</w:t>
      </w:r>
      <w:r w:rsidR="007229EE" w:rsidRPr="00970555">
        <w:rPr>
          <w:rFonts w:ascii="Arial" w:hAnsi="Arial" w:cs="Arial"/>
          <w:sz w:val="22"/>
          <w:szCs w:val="22"/>
        </w:rPr>
        <w:t xml:space="preserve"> </w:t>
      </w:r>
    </w:p>
    <w:p w14:paraId="59C7E24C" w14:textId="77777777" w:rsidR="00C67582" w:rsidRPr="00970555" w:rsidRDefault="00C67582" w:rsidP="00691CBE">
      <w:pPr>
        <w:spacing w:line="276" w:lineRule="auto"/>
        <w:ind w:left="720"/>
        <w:rPr>
          <w:rFonts w:ascii="Arial" w:hAnsi="Arial" w:cs="Arial"/>
          <w:b/>
          <w:sz w:val="22"/>
          <w:szCs w:val="22"/>
        </w:rPr>
      </w:pPr>
    </w:p>
    <w:p w14:paraId="64415FEA" w14:textId="77777777" w:rsidR="00C67582" w:rsidRPr="00970555" w:rsidRDefault="00C67582" w:rsidP="00691CBE">
      <w:pPr>
        <w:spacing w:line="276" w:lineRule="auto"/>
        <w:ind w:left="720"/>
        <w:rPr>
          <w:rFonts w:ascii="Arial" w:hAnsi="Arial" w:cs="Arial"/>
          <w:sz w:val="22"/>
          <w:szCs w:val="22"/>
        </w:rPr>
      </w:pPr>
      <w:r w:rsidRPr="00970555">
        <w:rPr>
          <w:rFonts w:ascii="Arial" w:hAnsi="Arial" w:cs="Arial"/>
          <w:sz w:val="22"/>
          <w:szCs w:val="22"/>
        </w:rPr>
        <w:t xml:space="preserve">2.2) If the enquired vehicle license plate number </w:t>
      </w:r>
      <w:r w:rsidRPr="00970555">
        <w:rPr>
          <w:rFonts w:ascii="Arial" w:hAnsi="Arial" w:cs="Arial"/>
          <w:b/>
          <w:sz w:val="22"/>
          <w:szCs w:val="22"/>
        </w:rPr>
        <w:t>does not have a registered season pass</w:t>
      </w:r>
      <w:r w:rsidRPr="00970555">
        <w:rPr>
          <w:rFonts w:ascii="Arial" w:hAnsi="Arial" w:cs="Arial"/>
          <w:sz w:val="22"/>
          <w:szCs w:val="22"/>
        </w:rPr>
        <w:t xml:space="preserve"> with URA, the</w:t>
      </w:r>
      <w:r w:rsidR="000455DF" w:rsidRPr="00970555">
        <w:rPr>
          <w:rFonts w:ascii="Arial" w:hAnsi="Arial" w:cs="Arial"/>
          <w:sz w:val="22"/>
          <w:szCs w:val="22"/>
        </w:rPr>
        <w:t xml:space="preserve"> process will be routed to </w:t>
      </w:r>
      <w:r w:rsidR="000455DF" w:rsidRPr="00970555">
        <w:rPr>
          <w:rFonts w:ascii="Arial" w:hAnsi="Arial" w:cs="Arial"/>
          <w:b/>
          <w:sz w:val="22"/>
          <w:szCs w:val="22"/>
        </w:rPr>
        <w:t>URA Offence process-No Season Parking</w:t>
      </w:r>
      <w:r w:rsidR="000455DF" w:rsidRPr="00970555">
        <w:rPr>
          <w:rFonts w:ascii="Arial" w:hAnsi="Arial" w:cs="Arial"/>
          <w:sz w:val="22"/>
          <w:szCs w:val="22"/>
        </w:rPr>
        <w:t xml:space="preserve">. </w:t>
      </w:r>
      <w:r w:rsidR="00CB16E7" w:rsidRPr="00970555">
        <w:rPr>
          <w:rFonts w:ascii="Arial" w:hAnsi="Arial" w:cs="Arial"/>
          <w:sz w:val="22"/>
          <w:szCs w:val="22"/>
        </w:rPr>
        <w:t xml:space="preserve">After which </w:t>
      </w:r>
      <w:r w:rsidR="000455DF" w:rsidRPr="00970555">
        <w:rPr>
          <w:rFonts w:ascii="Arial" w:hAnsi="Arial" w:cs="Arial"/>
          <w:sz w:val="22"/>
          <w:szCs w:val="22"/>
        </w:rPr>
        <w:t>the sub process</w:t>
      </w:r>
      <w:r w:rsidR="00637624">
        <w:rPr>
          <w:rFonts w:ascii="Arial" w:hAnsi="Arial" w:cs="Arial"/>
          <w:sz w:val="22"/>
          <w:szCs w:val="22"/>
        </w:rPr>
        <w:t>,</w:t>
      </w:r>
      <w:r w:rsidR="000455DF" w:rsidRPr="00970555">
        <w:rPr>
          <w:rFonts w:ascii="Arial" w:hAnsi="Arial" w:cs="Arial"/>
          <w:sz w:val="22"/>
          <w:szCs w:val="22"/>
        </w:rPr>
        <w:t xml:space="preserve"> </w:t>
      </w:r>
      <w:r w:rsidR="00CB16E7" w:rsidRPr="00970555">
        <w:rPr>
          <w:rFonts w:ascii="Arial" w:hAnsi="Arial" w:cs="Arial"/>
          <w:b/>
          <w:sz w:val="22"/>
          <w:szCs w:val="22"/>
        </w:rPr>
        <w:t>Offences Process</w:t>
      </w:r>
      <w:r w:rsidR="00CB16E7" w:rsidRPr="00970555">
        <w:rPr>
          <w:rFonts w:ascii="Arial" w:hAnsi="Arial" w:cs="Arial"/>
          <w:sz w:val="22"/>
          <w:szCs w:val="22"/>
        </w:rPr>
        <w:t xml:space="preserve"> </w:t>
      </w:r>
      <w:r w:rsidR="00640FC3" w:rsidRPr="00970555">
        <w:rPr>
          <w:rFonts w:ascii="Arial" w:hAnsi="Arial" w:cs="Arial"/>
          <w:b/>
          <w:sz w:val="22"/>
          <w:szCs w:val="22"/>
        </w:rPr>
        <w:t>(</w:t>
      </w:r>
      <w:r w:rsidR="008B01BA" w:rsidRPr="00970555">
        <w:rPr>
          <w:rFonts w:ascii="Arial" w:hAnsi="Arial" w:cs="Arial"/>
          <w:b/>
          <w:sz w:val="22"/>
          <w:szCs w:val="22"/>
        </w:rPr>
        <w:t>Section</w:t>
      </w:r>
      <w:r w:rsidR="000D75C8" w:rsidRPr="00970555">
        <w:rPr>
          <w:rFonts w:ascii="Arial" w:hAnsi="Arial" w:cs="Arial"/>
          <w:b/>
          <w:sz w:val="22"/>
          <w:szCs w:val="22"/>
        </w:rPr>
        <w:t xml:space="preserve"> D</w:t>
      </w:r>
      <w:r w:rsidR="00C60A21" w:rsidRPr="00970555">
        <w:rPr>
          <w:rFonts w:ascii="Arial" w:hAnsi="Arial" w:cs="Arial"/>
          <w:b/>
          <w:sz w:val="22"/>
          <w:szCs w:val="22"/>
        </w:rPr>
        <w:t>)</w:t>
      </w:r>
      <w:r w:rsidR="00C60A21" w:rsidRPr="00970555">
        <w:rPr>
          <w:rFonts w:ascii="Arial" w:hAnsi="Arial" w:cs="Arial"/>
          <w:sz w:val="22"/>
          <w:szCs w:val="22"/>
        </w:rPr>
        <w:t>,</w:t>
      </w:r>
      <w:r w:rsidR="00637624">
        <w:rPr>
          <w:rFonts w:ascii="Arial" w:hAnsi="Arial" w:cs="Arial"/>
          <w:sz w:val="22"/>
          <w:szCs w:val="22"/>
        </w:rPr>
        <w:t xml:space="preserve"> </w:t>
      </w:r>
      <w:r w:rsidR="00CB16E7" w:rsidRPr="00970555">
        <w:rPr>
          <w:rFonts w:ascii="Arial" w:hAnsi="Arial" w:cs="Arial"/>
          <w:sz w:val="22"/>
          <w:szCs w:val="22"/>
        </w:rPr>
        <w:t>will be executed</w:t>
      </w:r>
      <w:r w:rsidR="007229EE" w:rsidRPr="00970555">
        <w:rPr>
          <w:rFonts w:ascii="Arial" w:hAnsi="Arial" w:cs="Arial"/>
          <w:sz w:val="22"/>
          <w:szCs w:val="22"/>
        </w:rPr>
        <w:t xml:space="preserve">. </w:t>
      </w:r>
    </w:p>
    <w:p w14:paraId="3B0979D6" w14:textId="77777777" w:rsidR="002E23F7" w:rsidRPr="00970555" w:rsidRDefault="002E23F7" w:rsidP="00C9382E">
      <w:pPr>
        <w:spacing w:line="276" w:lineRule="auto"/>
        <w:rPr>
          <w:rFonts w:ascii="Arial" w:hAnsi="Arial" w:cs="Arial"/>
          <w:sz w:val="22"/>
          <w:szCs w:val="22"/>
        </w:rPr>
      </w:pPr>
    </w:p>
    <w:p w14:paraId="7593DACF" w14:textId="77777777" w:rsidR="000455DF" w:rsidRPr="00970555" w:rsidRDefault="000455DF" w:rsidP="00691CBE">
      <w:pPr>
        <w:spacing w:line="276" w:lineRule="auto"/>
        <w:ind w:left="720"/>
        <w:rPr>
          <w:rFonts w:ascii="Arial" w:hAnsi="Arial" w:cs="Arial"/>
          <w:sz w:val="22"/>
          <w:szCs w:val="22"/>
        </w:rPr>
      </w:pPr>
      <w:r w:rsidRPr="00970555">
        <w:rPr>
          <w:rFonts w:ascii="Arial" w:hAnsi="Arial" w:cs="Arial"/>
          <w:sz w:val="22"/>
          <w:szCs w:val="22"/>
        </w:rPr>
        <w:lastRenderedPageBreak/>
        <w:t xml:space="preserve">2.3) </w:t>
      </w:r>
      <w:r w:rsidR="00027A53" w:rsidRPr="00970555">
        <w:rPr>
          <w:rFonts w:ascii="Arial" w:hAnsi="Arial" w:cs="Arial"/>
          <w:sz w:val="22"/>
          <w:szCs w:val="22"/>
        </w:rPr>
        <w:t>If</w:t>
      </w:r>
      <w:r w:rsidRPr="00970555">
        <w:rPr>
          <w:rFonts w:ascii="Arial" w:hAnsi="Arial" w:cs="Arial"/>
          <w:sz w:val="22"/>
          <w:szCs w:val="22"/>
        </w:rPr>
        <w:t xml:space="preserve"> the enquired vehicle license plate number </w:t>
      </w:r>
      <w:r w:rsidRPr="00970555">
        <w:rPr>
          <w:rFonts w:ascii="Arial" w:hAnsi="Arial" w:cs="Arial"/>
          <w:b/>
          <w:sz w:val="22"/>
          <w:szCs w:val="22"/>
        </w:rPr>
        <w:t xml:space="preserve">has an expired season </w:t>
      </w:r>
      <w:r w:rsidR="006D50DB" w:rsidRPr="00970555">
        <w:rPr>
          <w:rFonts w:ascii="Arial" w:hAnsi="Arial" w:cs="Arial"/>
          <w:b/>
          <w:sz w:val="22"/>
          <w:szCs w:val="22"/>
        </w:rPr>
        <w:t>parking</w:t>
      </w:r>
      <w:r w:rsidR="006D50DB" w:rsidRPr="00970555">
        <w:rPr>
          <w:rFonts w:ascii="Arial" w:hAnsi="Arial" w:cs="Arial"/>
          <w:sz w:val="22"/>
          <w:szCs w:val="22"/>
        </w:rPr>
        <w:t>, which</w:t>
      </w:r>
      <w:r w:rsidR="001C2743" w:rsidRPr="00970555">
        <w:rPr>
          <w:rFonts w:ascii="Arial" w:hAnsi="Arial" w:cs="Arial"/>
          <w:b/>
          <w:sz w:val="22"/>
          <w:szCs w:val="22"/>
        </w:rPr>
        <w:t xml:space="preserve"> has not been renewed</w:t>
      </w:r>
      <w:r w:rsidRPr="00970555">
        <w:rPr>
          <w:rFonts w:ascii="Arial" w:hAnsi="Arial" w:cs="Arial"/>
          <w:sz w:val="22"/>
          <w:szCs w:val="22"/>
        </w:rPr>
        <w:t xml:space="preserve">, the process will be routed to </w:t>
      </w:r>
      <w:r w:rsidRPr="00970555">
        <w:rPr>
          <w:rFonts w:ascii="Arial" w:hAnsi="Arial" w:cs="Arial"/>
          <w:b/>
          <w:sz w:val="22"/>
          <w:szCs w:val="22"/>
        </w:rPr>
        <w:t>URA Offence process-Expired Season Parking</w:t>
      </w:r>
      <w:r w:rsidRPr="00970555">
        <w:rPr>
          <w:rFonts w:ascii="Arial" w:hAnsi="Arial" w:cs="Arial"/>
          <w:sz w:val="22"/>
          <w:szCs w:val="22"/>
        </w:rPr>
        <w:t xml:space="preserve">. </w:t>
      </w:r>
      <w:r w:rsidR="00EF2CEA" w:rsidRPr="00970555">
        <w:rPr>
          <w:rFonts w:ascii="Arial" w:hAnsi="Arial" w:cs="Arial"/>
          <w:sz w:val="22"/>
          <w:szCs w:val="22"/>
        </w:rPr>
        <w:t xml:space="preserve">After which </w:t>
      </w:r>
      <w:r w:rsidRPr="00970555">
        <w:rPr>
          <w:rFonts w:ascii="Arial" w:hAnsi="Arial" w:cs="Arial"/>
          <w:sz w:val="22"/>
          <w:szCs w:val="22"/>
        </w:rPr>
        <w:t xml:space="preserve">the sub process </w:t>
      </w:r>
      <w:r w:rsidR="00EF2CEA" w:rsidRPr="00970555">
        <w:rPr>
          <w:rFonts w:ascii="Arial" w:hAnsi="Arial" w:cs="Arial"/>
          <w:b/>
          <w:sz w:val="22"/>
          <w:szCs w:val="22"/>
        </w:rPr>
        <w:t>Offences Process</w:t>
      </w:r>
      <w:r w:rsidR="00485765" w:rsidRPr="00970555">
        <w:rPr>
          <w:rFonts w:ascii="Arial" w:hAnsi="Arial" w:cs="Arial"/>
          <w:b/>
          <w:sz w:val="22"/>
          <w:szCs w:val="22"/>
        </w:rPr>
        <w:t xml:space="preserve"> (</w:t>
      </w:r>
      <w:r w:rsidR="0030489B" w:rsidRPr="00970555">
        <w:rPr>
          <w:rFonts w:ascii="Arial" w:hAnsi="Arial" w:cs="Arial"/>
          <w:b/>
          <w:sz w:val="22"/>
          <w:szCs w:val="22"/>
        </w:rPr>
        <w:t>Section</w:t>
      </w:r>
      <w:r w:rsidR="000D75C8" w:rsidRPr="00970555">
        <w:rPr>
          <w:rFonts w:ascii="Arial" w:hAnsi="Arial" w:cs="Arial"/>
          <w:b/>
          <w:sz w:val="22"/>
          <w:szCs w:val="22"/>
        </w:rPr>
        <w:t xml:space="preserve"> D</w:t>
      </w:r>
      <w:r w:rsidR="006D50DB" w:rsidRPr="00970555">
        <w:rPr>
          <w:rFonts w:ascii="Arial" w:hAnsi="Arial" w:cs="Arial"/>
          <w:b/>
          <w:sz w:val="22"/>
          <w:szCs w:val="22"/>
        </w:rPr>
        <w:t>)</w:t>
      </w:r>
      <w:r w:rsidR="006D50DB" w:rsidRPr="00970555">
        <w:rPr>
          <w:rFonts w:ascii="Arial" w:hAnsi="Arial" w:cs="Arial"/>
          <w:sz w:val="22"/>
          <w:szCs w:val="22"/>
        </w:rPr>
        <w:t xml:space="preserve"> </w:t>
      </w:r>
      <w:r w:rsidR="006D50DB" w:rsidRPr="00970555">
        <w:rPr>
          <w:rFonts w:ascii="Arial" w:hAnsi="Arial" w:cs="Arial"/>
          <w:b/>
          <w:sz w:val="22"/>
          <w:szCs w:val="22"/>
        </w:rPr>
        <w:t>will</w:t>
      </w:r>
      <w:r w:rsidR="00EF2CEA" w:rsidRPr="00970555">
        <w:rPr>
          <w:rFonts w:ascii="Arial" w:hAnsi="Arial" w:cs="Arial"/>
          <w:sz w:val="22"/>
          <w:szCs w:val="22"/>
        </w:rPr>
        <w:t xml:space="preserve"> be executed.</w:t>
      </w:r>
    </w:p>
    <w:p w14:paraId="443E2FC2" w14:textId="77777777" w:rsidR="000455DF" w:rsidRPr="00970555" w:rsidRDefault="000455DF" w:rsidP="00691CBE">
      <w:pPr>
        <w:spacing w:line="276" w:lineRule="auto"/>
        <w:ind w:left="720"/>
        <w:rPr>
          <w:rFonts w:ascii="Arial" w:hAnsi="Arial" w:cs="Arial"/>
          <w:b/>
          <w:sz w:val="22"/>
          <w:szCs w:val="22"/>
        </w:rPr>
      </w:pPr>
    </w:p>
    <w:p w14:paraId="20BB095C" w14:textId="77777777" w:rsidR="000455DF" w:rsidRPr="00970555" w:rsidRDefault="000455DF" w:rsidP="00691CBE">
      <w:pPr>
        <w:spacing w:line="276" w:lineRule="auto"/>
        <w:rPr>
          <w:rFonts w:ascii="Arial" w:hAnsi="Arial" w:cs="Arial"/>
          <w:sz w:val="22"/>
          <w:szCs w:val="22"/>
        </w:rPr>
      </w:pPr>
      <w:r w:rsidRPr="00970555">
        <w:rPr>
          <w:rFonts w:ascii="Arial" w:hAnsi="Arial" w:cs="Arial"/>
          <w:sz w:val="22"/>
          <w:szCs w:val="22"/>
        </w:rPr>
        <w:t>3)</w:t>
      </w:r>
      <w:r w:rsidRPr="00970555">
        <w:rPr>
          <w:rFonts w:ascii="Arial" w:hAnsi="Arial" w:cs="Arial"/>
          <w:b/>
          <w:sz w:val="22"/>
          <w:szCs w:val="22"/>
        </w:rPr>
        <w:t xml:space="preserve"> </w:t>
      </w:r>
      <w:r w:rsidRPr="00970555">
        <w:rPr>
          <w:rFonts w:ascii="Arial" w:hAnsi="Arial" w:cs="Arial"/>
          <w:sz w:val="22"/>
          <w:szCs w:val="22"/>
        </w:rPr>
        <w:t xml:space="preserve">In the event that the offence committed is a </w:t>
      </w:r>
      <w:r w:rsidR="0054783A" w:rsidRPr="00970555">
        <w:rPr>
          <w:rFonts w:ascii="Arial" w:hAnsi="Arial" w:cs="Arial"/>
          <w:sz w:val="22"/>
          <w:szCs w:val="22"/>
        </w:rPr>
        <w:t>non</w:t>
      </w:r>
      <w:r w:rsidR="005E032C" w:rsidRPr="00970555">
        <w:rPr>
          <w:rFonts w:ascii="Arial" w:hAnsi="Arial" w:cs="Arial"/>
          <w:sz w:val="22"/>
          <w:szCs w:val="22"/>
        </w:rPr>
        <w:t>related season parking offence</w:t>
      </w:r>
      <w:r w:rsidRPr="00970555">
        <w:rPr>
          <w:rFonts w:ascii="Arial" w:hAnsi="Arial" w:cs="Arial"/>
          <w:sz w:val="22"/>
          <w:szCs w:val="22"/>
        </w:rPr>
        <w:t xml:space="preserve">, the process will then be routed to </w:t>
      </w:r>
      <w:proofErr w:type="spellStart"/>
      <w:r w:rsidRPr="00970555">
        <w:rPr>
          <w:rFonts w:ascii="Arial" w:hAnsi="Arial" w:cs="Arial"/>
          <w:b/>
          <w:sz w:val="22"/>
          <w:szCs w:val="22"/>
        </w:rPr>
        <w:t>NonSeasonParkingOffenc</w:t>
      </w:r>
      <w:r w:rsidR="006A3436" w:rsidRPr="00970555">
        <w:rPr>
          <w:rFonts w:ascii="Arial" w:hAnsi="Arial" w:cs="Arial"/>
          <w:b/>
          <w:sz w:val="22"/>
          <w:szCs w:val="22"/>
        </w:rPr>
        <w:t>es</w:t>
      </w:r>
      <w:proofErr w:type="spellEnd"/>
      <w:r w:rsidRPr="00970555">
        <w:rPr>
          <w:rFonts w:ascii="Arial" w:hAnsi="Arial" w:cs="Arial"/>
          <w:sz w:val="22"/>
          <w:szCs w:val="22"/>
        </w:rPr>
        <w:t xml:space="preserve">. </w:t>
      </w:r>
      <w:r w:rsidR="00B80BC1" w:rsidRPr="00970555">
        <w:rPr>
          <w:rFonts w:ascii="Arial" w:hAnsi="Arial" w:cs="Arial"/>
          <w:sz w:val="22"/>
          <w:szCs w:val="22"/>
        </w:rPr>
        <w:t>After which the sub process</w:t>
      </w:r>
      <w:r w:rsidR="00AE634A">
        <w:rPr>
          <w:rFonts w:ascii="Arial" w:hAnsi="Arial" w:cs="Arial"/>
          <w:sz w:val="22"/>
          <w:szCs w:val="22"/>
        </w:rPr>
        <w:t>,</w:t>
      </w:r>
      <w:r w:rsidRPr="00970555">
        <w:rPr>
          <w:rFonts w:ascii="Arial" w:hAnsi="Arial" w:cs="Arial"/>
          <w:sz w:val="22"/>
          <w:szCs w:val="22"/>
        </w:rPr>
        <w:t xml:space="preserve"> </w:t>
      </w:r>
      <w:r w:rsidRPr="00970555">
        <w:rPr>
          <w:rFonts w:ascii="Arial" w:hAnsi="Arial" w:cs="Arial"/>
          <w:b/>
          <w:sz w:val="22"/>
          <w:szCs w:val="22"/>
        </w:rPr>
        <w:t>Offences Process</w:t>
      </w:r>
      <w:r w:rsidR="00B80BC1" w:rsidRPr="00970555">
        <w:rPr>
          <w:rFonts w:ascii="Arial" w:hAnsi="Arial" w:cs="Arial"/>
          <w:b/>
          <w:sz w:val="22"/>
          <w:szCs w:val="22"/>
        </w:rPr>
        <w:t xml:space="preserve"> </w:t>
      </w:r>
      <w:r w:rsidR="00E201C2" w:rsidRPr="00970555">
        <w:rPr>
          <w:rFonts w:ascii="Arial" w:hAnsi="Arial" w:cs="Arial"/>
          <w:b/>
          <w:sz w:val="22"/>
          <w:szCs w:val="22"/>
        </w:rPr>
        <w:t>(</w:t>
      </w:r>
      <w:r w:rsidR="00A37B4A" w:rsidRPr="00970555">
        <w:rPr>
          <w:rFonts w:ascii="Arial" w:hAnsi="Arial" w:cs="Arial"/>
          <w:b/>
          <w:sz w:val="22"/>
          <w:szCs w:val="22"/>
        </w:rPr>
        <w:t>Section</w:t>
      </w:r>
      <w:r w:rsidR="000D75C8" w:rsidRPr="00970555">
        <w:rPr>
          <w:rFonts w:ascii="Arial" w:hAnsi="Arial" w:cs="Arial"/>
          <w:b/>
          <w:sz w:val="22"/>
          <w:szCs w:val="22"/>
        </w:rPr>
        <w:t xml:space="preserve"> D</w:t>
      </w:r>
      <w:r w:rsidR="00E201C2" w:rsidRPr="00970555">
        <w:rPr>
          <w:rFonts w:ascii="Arial" w:hAnsi="Arial" w:cs="Arial"/>
          <w:b/>
          <w:sz w:val="22"/>
          <w:szCs w:val="22"/>
        </w:rPr>
        <w:t>)</w:t>
      </w:r>
      <w:r w:rsidR="00AE634A">
        <w:rPr>
          <w:rFonts w:ascii="Arial" w:hAnsi="Arial" w:cs="Arial"/>
          <w:b/>
          <w:sz w:val="22"/>
          <w:szCs w:val="22"/>
        </w:rPr>
        <w:t>,</w:t>
      </w:r>
      <w:r w:rsidR="00E201C2" w:rsidRPr="00970555">
        <w:rPr>
          <w:rFonts w:ascii="Arial" w:hAnsi="Arial" w:cs="Arial"/>
          <w:sz w:val="22"/>
          <w:szCs w:val="22"/>
        </w:rPr>
        <w:t xml:space="preserve"> </w:t>
      </w:r>
      <w:r w:rsidR="00B80BC1" w:rsidRPr="00970555">
        <w:rPr>
          <w:rFonts w:ascii="Arial" w:hAnsi="Arial" w:cs="Arial"/>
          <w:sz w:val="22"/>
          <w:szCs w:val="22"/>
        </w:rPr>
        <w:t>will be executed</w:t>
      </w:r>
      <w:r w:rsidR="000D75C8" w:rsidRPr="00970555">
        <w:rPr>
          <w:rFonts w:ascii="Arial" w:hAnsi="Arial" w:cs="Arial"/>
          <w:sz w:val="22"/>
          <w:szCs w:val="22"/>
        </w:rPr>
        <w:t>.</w:t>
      </w:r>
    </w:p>
    <w:p w14:paraId="4262C6C5" w14:textId="77777777" w:rsidR="000455DF" w:rsidRPr="00970555" w:rsidRDefault="000455DF" w:rsidP="00691CBE">
      <w:pPr>
        <w:spacing w:line="276" w:lineRule="auto"/>
        <w:rPr>
          <w:rFonts w:ascii="Arial" w:hAnsi="Arial" w:cs="Arial"/>
          <w:sz w:val="22"/>
          <w:szCs w:val="22"/>
        </w:rPr>
      </w:pPr>
    </w:p>
    <w:p w14:paraId="62703DD2" w14:textId="77777777" w:rsidR="004F1E21" w:rsidRPr="00970555" w:rsidRDefault="004F1E21" w:rsidP="00691CBE">
      <w:pPr>
        <w:spacing w:line="276" w:lineRule="auto"/>
        <w:rPr>
          <w:rFonts w:ascii="Arial" w:hAnsi="Arial" w:cs="Arial"/>
          <w:sz w:val="22"/>
          <w:szCs w:val="22"/>
        </w:rPr>
      </w:pPr>
      <w:r w:rsidRPr="00970555">
        <w:rPr>
          <w:rFonts w:ascii="Arial" w:hAnsi="Arial" w:cs="Arial"/>
          <w:sz w:val="22"/>
          <w:szCs w:val="22"/>
        </w:rPr>
        <w:t>All the steps that are shown above are documented in Figure 8.</w:t>
      </w:r>
    </w:p>
    <w:p w14:paraId="07007B5B" w14:textId="77777777" w:rsidR="000455DF" w:rsidRPr="00970555" w:rsidRDefault="000455DF" w:rsidP="00691CBE">
      <w:pPr>
        <w:spacing w:line="276" w:lineRule="auto"/>
        <w:ind w:left="720"/>
        <w:rPr>
          <w:rFonts w:ascii="Arial" w:hAnsi="Arial" w:cs="Arial"/>
          <w:b/>
          <w:sz w:val="22"/>
          <w:szCs w:val="22"/>
        </w:rPr>
      </w:pPr>
    </w:p>
    <w:p w14:paraId="38891246" w14:textId="77777777" w:rsidR="00C67582" w:rsidRPr="00970555" w:rsidRDefault="00C67582" w:rsidP="00691CBE">
      <w:pPr>
        <w:spacing w:line="276" w:lineRule="auto"/>
        <w:rPr>
          <w:rFonts w:ascii="Arial" w:hAnsi="Arial" w:cs="Arial"/>
          <w:b/>
          <w:sz w:val="22"/>
          <w:szCs w:val="22"/>
        </w:rPr>
      </w:pPr>
    </w:p>
    <w:tbl>
      <w:tblPr>
        <w:tblStyle w:val="TableGrid"/>
        <w:tblW w:w="9747" w:type="dxa"/>
        <w:tblLook w:val="04A0" w:firstRow="1" w:lastRow="0" w:firstColumn="1" w:lastColumn="0" w:noHBand="0" w:noVBand="1"/>
      </w:tblPr>
      <w:tblGrid>
        <w:gridCol w:w="9747"/>
      </w:tblGrid>
      <w:tr w:rsidR="00F07FF4" w:rsidRPr="00970555" w14:paraId="6B795BDA" w14:textId="77777777" w:rsidTr="008F094A">
        <w:tc>
          <w:tcPr>
            <w:tcW w:w="9747" w:type="dxa"/>
          </w:tcPr>
          <w:p w14:paraId="7D8ED474" w14:textId="77777777" w:rsidR="00F07FF4" w:rsidRPr="00970555" w:rsidRDefault="00BC5219"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1715F624" wp14:editId="40908C22">
                  <wp:extent cx="5594350" cy="2012950"/>
                  <wp:effectExtent l="0" t="0" r="0" b="0"/>
                  <wp:docPr id="37" name="Picture 37" descr="Macintosh HD:Users:zhenguang:Dropbox:GUMMY BEARS:ScreenShot: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zhenguang:Dropbox:GUMMY BEARS:ScreenShot:8-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350" cy="2012950"/>
                          </a:xfrm>
                          <a:prstGeom prst="rect">
                            <a:avLst/>
                          </a:prstGeom>
                          <a:noFill/>
                          <a:ln>
                            <a:noFill/>
                          </a:ln>
                        </pic:spPr>
                      </pic:pic>
                    </a:graphicData>
                  </a:graphic>
                </wp:inline>
              </w:drawing>
            </w:r>
          </w:p>
        </w:tc>
      </w:tr>
    </w:tbl>
    <w:p w14:paraId="29C5A1D3" w14:textId="77777777" w:rsidR="008F6A60" w:rsidRPr="00970555" w:rsidRDefault="008F6A60" w:rsidP="00691CBE">
      <w:pPr>
        <w:spacing w:line="276" w:lineRule="auto"/>
        <w:jc w:val="center"/>
        <w:rPr>
          <w:rFonts w:ascii="Arial" w:hAnsi="Arial" w:cs="Arial"/>
          <w:sz w:val="22"/>
          <w:szCs w:val="22"/>
        </w:rPr>
      </w:pPr>
      <w:r w:rsidRPr="00970555">
        <w:rPr>
          <w:rFonts w:ascii="Arial" w:hAnsi="Arial" w:cs="Arial"/>
          <w:sz w:val="22"/>
          <w:szCs w:val="22"/>
        </w:rPr>
        <w:t>Figure 8</w:t>
      </w:r>
      <w:r w:rsidR="00751C62" w:rsidRPr="00970555">
        <w:rPr>
          <w:rFonts w:ascii="Arial" w:hAnsi="Arial" w:cs="Arial"/>
          <w:sz w:val="22"/>
          <w:szCs w:val="22"/>
        </w:rPr>
        <w:br/>
      </w:r>
    </w:p>
    <w:p w14:paraId="1DDDD739" w14:textId="77777777" w:rsidR="00364246" w:rsidRPr="00970555" w:rsidRDefault="00364246" w:rsidP="00364246">
      <w:pPr>
        <w:spacing w:line="276" w:lineRule="auto"/>
        <w:rPr>
          <w:rFonts w:ascii="Arial" w:hAnsi="Arial" w:cs="Arial"/>
          <w:b/>
          <w:sz w:val="22"/>
          <w:szCs w:val="22"/>
          <w:u w:val="single"/>
        </w:rPr>
      </w:pPr>
      <w:r w:rsidRPr="00970555">
        <w:rPr>
          <w:rFonts w:ascii="Arial" w:hAnsi="Arial" w:cs="Arial"/>
          <w:b/>
          <w:sz w:val="22"/>
          <w:szCs w:val="22"/>
          <w:u w:val="single"/>
        </w:rPr>
        <w:t>D) Sub Process - Offence Process</w:t>
      </w:r>
      <w:r w:rsidRPr="00970555">
        <w:rPr>
          <w:rFonts w:ascii="Arial" w:hAnsi="Arial" w:cs="Arial"/>
          <w:b/>
          <w:sz w:val="22"/>
          <w:szCs w:val="22"/>
          <w:u w:val="single"/>
        </w:rPr>
        <w:br/>
      </w:r>
    </w:p>
    <w:p w14:paraId="629668B1" w14:textId="77777777" w:rsidR="00364246" w:rsidRPr="00970555" w:rsidRDefault="00364246" w:rsidP="00364246">
      <w:pPr>
        <w:spacing w:line="276" w:lineRule="auto"/>
        <w:rPr>
          <w:rFonts w:ascii="Arial" w:hAnsi="Arial" w:cs="Arial"/>
          <w:sz w:val="22"/>
          <w:szCs w:val="22"/>
        </w:rPr>
      </w:pPr>
      <w:r w:rsidRPr="00970555">
        <w:rPr>
          <w:rFonts w:ascii="Arial" w:hAnsi="Arial" w:cs="Arial"/>
          <w:sz w:val="22"/>
          <w:szCs w:val="22"/>
        </w:rPr>
        <w:t xml:space="preserve">This is an overview of the sub process, </w:t>
      </w:r>
      <w:r w:rsidRPr="00970555">
        <w:rPr>
          <w:rFonts w:ascii="Arial" w:hAnsi="Arial" w:cs="Arial"/>
          <w:b/>
          <w:sz w:val="22"/>
          <w:szCs w:val="22"/>
        </w:rPr>
        <w:t>Offences Process</w:t>
      </w:r>
      <w:r w:rsidRPr="00970555">
        <w:rPr>
          <w:rFonts w:ascii="Arial" w:hAnsi="Arial" w:cs="Arial"/>
          <w:sz w:val="22"/>
          <w:szCs w:val="22"/>
        </w:rPr>
        <w:t>. This sub process will occur after parts</w:t>
      </w:r>
      <w:r w:rsidR="00837A78">
        <w:rPr>
          <w:rFonts w:ascii="Arial" w:hAnsi="Arial" w:cs="Arial"/>
          <w:sz w:val="22"/>
          <w:szCs w:val="22"/>
        </w:rPr>
        <w:t xml:space="preserve"> </w:t>
      </w:r>
      <w:proofErr w:type="gramStart"/>
      <w:r w:rsidR="00837A78">
        <w:rPr>
          <w:rFonts w:ascii="Arial" w:hAnsi="Arial" w:cs="Arial"/>
          <w:sz w:val="22"/>
          <w:szCs w:val="22"/>
        </w:rPr>
        <w:t>2.2 ,</w:t>
      </w:r>
      <w:proofErr w:type="gramEnd"/>
      <w:r w:rsidR="00837A78">
        <w:rPr>
          <w:rFonts w:ascii="Arial" w:hAnsi="Arial" w:cs="Arial"/>
          <w:sz w:val="22"/>
          <w:szCs w:val="22"/>
        </w:rPr>
        <w:t xml:space="preserve"> 2.3 and 3 from section C.</w:t>
      </w:r>
    </w:p>
    <w:p w14:paraId="3F3B36FA" w14:textId="77777777" w:rsidR="00364246" w:rsidRPr="00970555" w:rsidRDefault="00364246" w:rsidP="00364246">
      <w:pPr>
        <w:spacing w:line="276" w:lineRule="auto"/>
        <w:rPr>
          <w:rFonts w:ascii="Arial" w:hAnsi="Arial" w:cs="Arial"/>
          <w:sz w:val="22"/>
          <w:szCs w:val="22"/>
        </w:rPr>
      </w:pPr>
    </w:p>
    <w:p w14:paraId="5DB8E524" w14:textId="77777777" w:rsidR="00364246" w:rsidRPr="00970555" w:rsidRDefault="00364246" w:rsidP="00364246">
      <w:pPr>
        <w:pStyle w:val="CommentText"/>
        <w:numPr>
          <w:ilvl w:val="0"/>
          <w:numId w:val="2"/>
        </w:numPr>
        <w:rPr>
          <w:rFonts w:ascii="Arial" w:hAnsi="Arial"/>
          <w:sz w:val="22"/>
          <w:szCs w:val="22"/>
        </w:rPr>
      </w:pPr>
      <w:r w:rsidRPr="00970555">
        <w:rPr>
          <w:rFonts w:ascii="Arial" w:hAnsi="Arial"/>
          <w:sz w:val="22"/>
          <w:szCs w:val="22"/>
        </w:rPr>
        <w:t xml:space="preserve">A </w:t>
      </w:r>
      <w:r w:rsidRPr="00970555">
        <w:rPr>
          <w:rFonts w:ascii="Arial" w:hAnsi="Arial"/>
          <w:b/>
          <w:sz w:val="22"/>
          <w:szCs w:val="22"/>
        </w:rPr>
        <w:t>JMS message</w:t>
      </w:r>
      <w:r w:rsidRPr="00970555">
        <w:rPr>
          <w:rFonts w:ascii="Arial" w:hAnsi="Arial"/>
          <w:sz w:val="22"/>
          <w:szCs w:val="22"/>
        </w:rPr>
        <w:t xml:space="preserve"> containing the </w:t>
      </w:r>
      <w:r w:rsidRPr="00970555">
        <w:rPr>
          <w:rFonts w:ascii="Arial" w:hAnsi="Arial"/>
          <w:b/>
          <w:sz w:val="22"/>
          <w:szCs w:val="22"/>
        </w:rPr>
        <w:t>enquired vehicle license plate number</w:t>
      </w:r>
      <w:r w:rsidRPr="00970555">
        <w:rPr>
          <w:rFonts w:ascii="Arial" w:hAnsi="Arial"/>
          <w:sz w:val="22"/>
          <w:szCs w:val="22"/>
        </w:rPr>
        <w:t xml:space="preserve"> will be sent by a </w:t>
      </w:r>
      <w:r w:rsidRPr="00970555">
        <w:rPr>
          <w:rFonts w:ascii="Arial" w:hAnsi="Arial"/>
          <w:b/>
          <w:sz w:val="22"/>
          <w:szCs w:val="22"/>
        </w:rPr>
        <w:t xml:space="preserve">JMS queue Sender via queue </w:t>
      </w:r>
      <w:r w:rsidRPr="00970555">
        <w:rPr>
          <w:rFonts w:ascii="Arial" w:hAnsi="Arial"/>
          <w:sz w:val="22"/>
          <w:szCs w:val="22"/>
        </w:rPr>
        <w:t xml:space="preserve">to the COE Application, which is listening to any incoming messages. </w:t>
      </w:r>
    </w:p>
    <w:p w14:paraId="193B8B7E" w14:textId="77777777" w:rsidR="00364246" w:rsidRPr="00970555" w:rsidRDefault="00364246" w:rsidP="00364246">
      <w:pPr>
        <w:pStyle w:val="CommentText"/>
        <w:ind w:left="720"/>
        <w:rPr>
          <w:rFonts w:ascii="Arial" w:hAnsi="Arial"/>
          <w:sz w:val="22"/>
          <w:szCs w:val="22"/>
        </w:rPr>
      </w:pPr>
    </w:p>
    <w:p w14:paraId="1C632C74" w14:textId="77777777" w:rsidR="00364246" w:rsidRPr="00970555" w:rsidRDefault="00364246" w:rsidP="00364246">
      <w:pPr>
        <w:pStyle w:val="ListParagraph"/>
        <w:numPr>
          <w:ilvl w:val="0"/>
          <w:numId w:val="2"/>
        </w:numPr>
        <w:rPr>
          <w:rFonts w:ascii="Arial" w:hAnsi="Arial" w:cs="Arial"/>
          <w:b/>
          <w:sz w:val="22"/>
          <w:szCs w:val="22"/>
        </w:rPr>
      </w:pPr>
      <w:r w:rsidRPr="00970555">
        <w:rPr>
          <w:rFonts w:ascii="Arial" w:hAnsi="Arial" w:cs="Arial"/>
          <w:sz w:val="22"/>
          <w:szCs w:val="22"/>
        </w:rPr>
        <w:t xml:space="preserve">The </w:t>
      </w:r>
      <w:r w:rsidRPr="00970555">
        <w:rPr>
          <w:rFonts w:ascii="Arial" w:hAnsi="Arial" w:cs="Arial"/>
          <w:b/>
          <w:sz w:val="22"/>
          <w:szCs w:val="22"/>
        </w:rPr>
        <w:t>JMS Queue Message</w:t>
      </w:r>
      <w:r w:rsidRPr="00970555">
        <w:rPr>
          <w:rFonts w:ascii="Arial" w:hAnsi="Arial" w:cs="Arial"/>
          <w:sz w:val="22"/>
          <w:szCs w:val="22"/>
        </w:rPr>
        <w:t xml:space="preserve"> will then wait for the reply from the COE Application. The COE Application will check and retrieve the vehicle owner’s information based on the given the vehicle license plate number. The information will be sent as a JMS message via a queue to the </w:t>
      </w:r>
      <w:r w:rsidRPr="00970555">
        <w:rPr>
          <w:rFonts w:ascii="Arial" w:hAnsi="Arial" w:cs="Arial"/>
          <w:b/>
          <w:sz w:val="22"/>
          <w:szCs w:val="22"/>
        </w:rPr>
        <w:t>JMS Queue Message</w:t>
      </w:r>
      <w:r w:rsidRPr="00970555">
        <w:rPr>
          <w:rFonts w:ascii="Arial" w:hAnsi="Arial" w:cs="Arial"/>
          <w:sz w:val="22"/>
          <w:szCs w:val="22"/>
        </w:rPr>
        <w:t xml:space="preserve"> in </w:t>
      </w:r>
      <w:r w:rsidRPr="00970555">
        <w:rPr>
          <w:rFonts w:ascii="Arial" w:hAnsi="Arial" w:cs="Arial"/>
          <w:b/>
          <w:sz w:val="22"/>
          <w:szCs w:val="22"/>
        </w:rPr>
        <w:t>integration middleware</w:t>
      </w:r>
      <w:r w:rsidRPr="00970555">
        <w:rPr>
          <w:rFonts w:ascii="Arial" w:hAnsi="Arial" w:cs="Arial"/>
          <w:sz w:val="22"/>
          <w:szCs w:val="22"/>
        </w:rPr>
        <w:t>.</w:t>
      </w:r>
    </w:p>
    <w:p w14:paraId="23AD2327" w14:textId="77777777" w:rsidR="00364246" w:rsidRPr="00970555" w:rsidRDefault="00364246" w:rsidP="00364246">
      <w:pPr>
        <w:rPr>
          <w:rFonts w:ascii="Arial" w:hAnsi="Arial" w:cs="Arial"/>
          <w:b/>
          <w:sz w:val="22"/>
          <w:szCs w:val="22"/>
        </w:rPr>
      </w:pPr>
    </w:p>
    <w:p w14:paraId="442A4DCF" w14:textId="77777777" w:rsidR="00364246" w:rsidRPr="00970555" w:rsidRDefault="00364246" w:rsidP="00364246">
      <w:pPr>
        <w:pStyle w:val="ListParagraph"/>
        <w:numPr>
          <w:ilvl w:val="0"/>
          <w:numId w:val="2"/>
        </w:numPr>
        <w:rPr>
          <w:rFonts w:ascii="Arial" w:hAnsi="Arial" w:cs="Arial"/>
          <w:b/>
          <w:sz w:val="22"/>
          <w:szCs w:val="22"/>
        </w:rPr>
      </w:pPr>
      <w:r w:rsidRPr="00970555">
        <w:rPr>
          <w:rFonts w:ascii="Arial" w:hAnsi="Arial" w:cs="Arial"/>
          <w:sz w:val="22"/>
          <w:szCs w:val="22"/>
        </w:rPr>
        <w:t xml:space="preserve">The </w:t>
      </w:r>
      <w:r w:rsidRPr="00970555">
        <w:rPr>
          <w:rFonts w:ascii="Arial" w:hAnsi="Arial" w:cs="Arial"/>
          <w:b/>
          <w:sz w:val="22"/>
          <w:szCs w:val="22"/>
        </w:rPr>
        <w:t>Parse XML</w:t>
      </w:r>
      <w:r w:rsidRPr="00970555">
        <w:rPr>
          <w:rFonts w:ascii="Arial" w:hAnsi="Arial" w:cs="Arial"/>
          <w:sz w:val="22"/>
          <w:szCs w:val="22"/>
        </w:rPr>
        <w:t xml:space="preserve"> will then parse the </w:t>
      </w:r>
      <w:r w:rsidR="00977866">
        <w:rPr>
          <w:rFonts w:ascii="Arial" w:hAnsi="Arial" w:cs="Arial"/>
          <w:b/>
          <w:sz w:val="22"/>
          <w:szCs w:val="22"/>
        </w:rPr>
        <w:t>coe</w:t>
      </w:r>
      <w:r w:rsidRPr="00970555">
        <w:rPr>
          <w:rFonts w:ascii="Arial" w:hAnsi="Arial" w:cs="Arial"/>
          <w:b/>
          <w:sz w:val="22"/>
          <w:szCs w:val="22"/>
        </w:rPr>
        <w:t>info.xml</w:t>
      </w:r>
      <w:r w:rsidRPr="00970555">
        <w:rPr>
          <w:rFonts w:ascii="Arial" w:hAnsi="Arial" w:cs="Arial"/>
          <w:sz w:val="22"/>
          <w:szCs w:val="22"/>
        </w:rPr>
        <w:t xml:space="preserve"> (</w:t>
      </w:r>
      <w:r w:rsidR="00710AB9" w:rsidRPr="00970555">
        <w:rPr>
          <w:rFonts w:ascii="Arial" w:hAnsi="Arial" w:cs="Arial"/>
          <w:b/>
          <w:sz w:val="22"/>
          <w:szCs w:val="22"/>
        </w:rPr>
        <w:t>Appendix Section II Figure 14</w:t>
      </w:r>
      <w:r w:rsidRPr="00970555">
        <w:rPr>
          <w:rFonts w:ascii="Arial" w:hAnsi="Arial" w:cs="Arial"/>
          <w:sz w:val="22"/>
          <w:szCs w:val="22"/>
        </w:rPr>
        <w:t>) with the relevant information that is obtained from step 2.</w:t>
      </w:r>
    </w:p>
    <w:p w14:paraId="25F7D258" w14:textId="77777777" w:rsidR="00364246" w:rsidRPr="00970555" w:rsidRDefault="00364246" w:rsidP="00364246">
      <w:pPr>
        <w:pStyle w:val="ListParagraph"/>
        <w:rPr>
          <w:rFonts w:ascii="Arial" w:hAnsi="Arial" w:cs="Arial"/>
          <w:b/>
          <w:sz w:val="22"/>
          <w:szCs w:val="22"/>
        </w:rPr>
      </w:pPr>
    </w:p>
    <w:p w14:paraId="2F4D5322" w14:textId="77777777" w:rsidR="00364246" w:rsidRPr="00970555" w:rsidRDefault="00364246" w:rsidP="00364246">
      <w:pPr>
        <w:pStyle w:val="ListParagraph"/>
        <w:numPr>
          <w:ilvl w:val="0"/>
          <w:numId w:val="2"/>
        </w:numPr>
        <w:rPr>
          <w:rFonts w:ascii="Arial" w:hAnsi="Arial" w:cs="Arial"/>
          <w:sz w:val="22"/>
          <w:szCs w:val="22"/>
        </w:rPr>
      </w:pPr>
      <w:r w:rsidRPr="00970555">
        <w:rPr>
          <w:rFonts w:ascii="Arial" w:hAnsi="Arial" w:cs="Arial"/>
          <w:sz w:val="22"/>
          <w:szCs w:val="22"/>
        </w:rPr>
        <w:t xml:space="preserve">The </w:t>
      </w:r>
      <w:proofErr w:type="spellStart"/>
      <w:r w:rsidRPr="00970555">
        <w:rPr>
          <w:rFonts w:ascii="Arial" w:hAnsi="Arial" w:cs="Arial"/>
          <w:b/>
          <w:sz w:val="22"/>
          <w:szCs w:val="22"/>
        </w:rPr>
        <w:t>SOAPRequestReply</w:t>
      </w:r>
      <w:proofErr w:type="spellEnd"/>
      <w:r w:rsidRPr="00970555">
        <w:rPr>
          <w:rFonts w:ascii="Arial" w:hAnsi="Arial" w:cs="Arial"/>
          <w:sz w:val="22"/>
          <w:szCs w:val="22"/>
        </w:rPr>
        <w:t xml:space="preserve"> will invoke a method in the </w:t>
      </w:r>
      <w:r w:rsidRPr="00970555">
        <w:rPr>
          <w:rFonts w:ascii="Arial" w:hAnsi="Arial" w:cs="Arial"/>
          <w:b/>
          <w:sz w:val="22"/>
          <w:szCs w:val="22"/>
        </w:rPr>
        <w:t>TP Offences and Fines web service</w:t>
      </w:r>
      <w:r w:rsidRPr="00970555">
        <w:rPr>
          <w:rFonts w:ascii="Arial" w:hAnsi="Arial" w:cs="Arial"/>
          <w:sz w:val="22"/>
          <w:szCs w:val="22"/>
        </w:rPr>
        <w:t xml:space="preserve"> (</w:t>
      </w:r>
      <w:proofErr w:type="spellStart"/>
      <w:r w:rsidRPr="00970555">
        <w:rPr>
          <w:rFonts w:ascii="Arial" w:hAnsi="Arial" w:cs="Arial"/>
          <w:b/>
          <w:sz w:val="22"/>
          <w:szCs w:val="22"/>
        </w:rPr>
        <w:t>getFine</w:t>
      </w:r>
      <w:proofErr w:type="spellEnd"/>
      <w:r w:rsidRPr="00970555">
        <w:rPr>
          <w:rFonts w:ascii="Arial" w:hAnsi="Arial" w:cs="Arial"/>
          <w:sz w:val="22"/>
          <w:szCs w:val="22"/>
        </w:rPr>
        <w:t>) to obtain the fine amount for the corresponding offence. The SOAP based web service will require 2 parameters namely the offence and the vehicle type.</w:t>
      </w:r>
    </w:p>
    <w:p w14:paraId="447B1F09" w14:textId="77777777" w:rsidR="00364246" w:rsidRPr="00970555" w:rsidRDefault="00364246" w:rsidP="00364246">
      <w:pPr>
        <w:rPr>
          <w:rFonts w:ascii="Arial" w:hAnsi="Arial" w:cs="Arial"/>
          <w:sz w:val="22"/>
          <w:szCs w:val="22"/>
        </w:rPr>
      </w:pPr>
      <w:r w:rsidRPr="00970555">
        <w:rPr>
          <w:rFonts w:ascii="Arial" w:hAnsi="Arial" w:cs="Arial"/>
          <w:sz w:val="22"/>
          <w:szCs w:val="22"/>
        </w:rPr>
        <w:t xml:space="preserve"> </w:t>
      </w:r>
    </w:p>
    <w:p w14:paraId="42627463" w14:textId="77777777" w:rsidR="00364246" w:rsidRPr="00970555" w:rsidRDefault="00364246" w:rsidP="00364246">
      <w:pPr>
        <w:pStyle w:val="ListParagraph"/>
        <w:numPr>
          <w:ilvl w:val="0"/>
          <w:numId w:val="2"/>
        </w:numPr>
        <w:jc w:val="left"/>
        <w:rPr>
          <w:rFonts w:ascii="Arial" w:hAnsi="Arial" w:cs="Arial"/>
          <w:b/>
          <w:sz w:val="22"/>
          <w:szCs w:val="22"/>
        </w:rPr>
      </w:pPr>
      <w:r w:rsidRPr="00970555">
        <w:rPr>
          <w:rFonts w:ascii="Arial" w:hAnsi="Arial" w:cs="Arial"/>
          <w:sz w:val="22"/>
          <w:szCs w:val="22"/>
        </w:rPr>
        <w:t xml:space="preserve">Depending on which company the enquired </w:t>
      </w:r>
      <w:proofErr w:type="spellStart"/>
      <w:r w:rsidRPr="00970555">
        <w:rPr>
          <w:rFonts w:ascii="Arial" w:hAnsi="Arial" w:cs="Arial"/>
          <w:sz w:val="22"/>
          <w:szCs w:val="22"/>
        </w:rPr>
        <w:t>carpark</w:t>
      </w:r>
      <w:proofErr w:type="spellEnd"/>
      <w:r w:rsidRPr="00970555">
        <w:rPr>
          <w:rFonts w:ascii="Arial" w:hAnsi="Arial" w:cs="Arial"/>
          <w:sz w:val="22"/>
          <w:szCs w:val="22"/>
        </w:rPr>
        <w:t xml:space="preserve"> id has formerly corresponded </w:t>
      </w:r>
      <w:proofErr w:type="gramStart"/>
      <w:r w:rsidRPr="00970555">
        <w:rPr>
          <w:rFonts w:ascii="Arial" w:hAnsi="Arial" w:cs="Arial"/>
          <w:sz w:val="22"/>
          <w:szCs w:val="22"/>
        </w:rPr>
        <w:t>to,</w:t>
      </w:r>
      <w:proofErr w:type="gramEnd"/>
      <w:r w:rsidRPr="00970555">
        <w:rPr>
          <w:rFonts w:ascii="Arial" w:hAnsi="Arial" w:cs="Arial"/>
          <w:sz w:val="22"/>
          <w:szCs w:val="22"/>
        </w:rPr>
        <w:t xml:space="preserve"> the </w:t>
      </w:r>
      <w:r w:rsidRPr="00970555">
        <w:rPr>
          <w:rFonts w:ascii="Arial" w:hAnsi="Arial" w:cs="Arial"/>
          <w:b/>
          <w:sz w:val="22"/>
          <w:szCs w:val="22"/>
        </w:rPr>
        <w:t>Render XML</w:t>
      </w:r>
      <w:r w:rsidRPr="00970555">
        <w:rPr>
          <w:rFonts w:ascii="Arial" w:hAnsi="Arial" w:cs="Arial"/>
          <w:sz w:val="22"/>
          <w:szCs w:val="22"/>
        </w:rPr>
        <w:t xml:space="preserve"> will then render the appropriate information such as the vehicle owner’s name and fine amount into either </w:t>
      </w:r>
      <w:r w:rsidRPr="00970555">
        <w:rPr>
          <w:rFonts w:ascii="Arial" w:hAnsi="Arial" w:cs="Arial"/>
          <w:b/>
          <w:sz w:val="22"/>
          <w:szCs w:val="22"/>
        </w:rPr>
        <w:t>urasummon.xml</w:t>
      </w:r>
      <w:r w:rsidRPr="00970555">
        <w:rPr>
          <w:rFonts w:ascii="Arial" w:hAnsi="Arial" w:cs="Arial"/>
          <w:sz w:val="22"/>
          <w:szCs w:val="22"/>
        </w:rPr>
        <w:t xml:space="preserve"> or </w:t>
      </w:r>
      <w:r w:rsidRPr="00970555">
        <w:rPr>
          <w:rFonts w:ascii="Arial" w:hAnsi="Arial" w:cs="Arial"/>
          <w:b/>
          <w:sz w:val="22"/>
          <w:szCs w:val="22"/>
        </w:rPr>
        <w:t>hdbsummon.xml</w:t>
      </w:r>
      <w:r w:rsidRPr="00970555">
        <w:rPr>
          <w:rFonts w:ascii="Arial" w:hAnsi="Arial" w:cs="Arial"/>
          <w:sz w:val="22"/>
          <w:szCs w:val="22"/>
        </w:rPr>
        <w:t xml:space="preserve">. </w:t>
      </w:r>
    </w:p>
    <w:p w14:paraId="5617C4D1" w14:textId="77777777" w:rsidR="00364246" w:rsidRPr="00970555" w:rsidRDefault="00364246" w:rsidP="00364246">
      <w:pPr>
        <w:spacing w:line="276" w:lineRule="auto"/>
        <w:rPr>
          <w:rFonts w:ascii="Arial" w:hAnsi="Arial" w:cs="Arial"/>
          <w:sz w:val="22"/>
          <w:szCs w:val="22"/>
        </w:rPr>
      </w:pPr>
    </w:p>
    <w:p w14:paraId="68E6715F" w14:textId="77777777" w:rsidR="00364246" w:rsidRPr="00970555" w:rsidRDefault="00364246" w:rsidP="00364246">
      <w:pPr>
        <w:pStyle w:val="ListParagraph"/>
        <w:numPr>
          <w:ilvl w:val="0"/>
          <w:numId w:val="2"/>
        </w:numPr>
        <w:jc w:val="left"/>
        <w:rPr>
          <w:rFonts w:ascii="Arial" w:hAnsi="Arial" w:cs="Arial"/>
          <w:b/>
          <w:sz w:val="22"/>
          <w:szCs w:val="22"/>
        </w:rPr>
      </w:pPr>
      <w:r w:rsidRPr="00970555">
        <w:rPr>
          <w:rFonts w:ascii="Arial" w:hAnsi="Arial"/>
          <w:sz w:val="22"/>
          <w:szCs w:val="22"/>
        </w:rPr>
        <w:t xml:space="preserve">The JMS message containing the summon information will be routed to either </w:t>
      </w:r>
      <w:r w:rsidRPr="00970555">
        <w:rPr>
          <w:rFonts w:ascii="Arial" w:hAnsi="Arial"/>
          <w:b/>
          <w:sz w:val="22"/>
          <w:szCs w:val="22"/>
        </w:rPr>
        <w:t>HDB or URA</w:t>
      </w:r>
      <w:r w:rsidRPr="00970555">
        <w:rPr>
          <w:rFonts w:ascii="Arial" w:hAnsi="Arial" w:cs="Arial"/>
          <w:sz w:val="22"/>
          <w:szCs w:val="22"/>
        </w:rPr>
        <w:t xml:space="preserve"> using a </w:t>
      </w:r>
      <w:r w:rsidRPr="00970555">
        <w:rPr>
          <w:rFonts w:ascii="Arial" w:hAnsi="Arial" w:cs="Arial"/>
          <w:b/>
          <w:sz w:val="22"/>
          <w:szCs w:val="22"/>
        </w:rPr>
        <w:t xml:space="preserve">JMS Queue </w:t>
      </w:r>
      <w:r w:rsidR="00977866" w:rsidRPr="00970555">
        <w:rPr>
          <w:rFonts w:ascii="Arial" w:hAnsi="Arial" w:cs="Arial"/>
          <w:b/>
          <w:sz w:val="22"/>
          <w:szCs w:val="22"/>
        </w:rPr>
        <w:t>Sender (</w:t>
      </w:r>
      <w:r w:rsidRPr="00970555">
        <w:rPr>
          <w:rFonts w:ascii="Arial" w:hAnsi="Arial" w:cs="Arial"/>
          <w:b/>
          <w:sz w:val="22"/>
          <w:szCs w:val="22"/>
        </w:rPr>
        <w:t xml:space="preserve">HDB) or JMS Queue </w:t>
      </w:r>
      <w:r w:rsidR="00977866" w:rsidRPr="00970555">
        <w:rPr>
          <w:rFonts w:ascii="Arial" w:hAnsi="Arial" w:cs="Arial"/>
          <w:b/>
          <w:sz w:val="22"/>
          <w:szCs w:val="22"/>
        </w:rPr>
        <w:t>Sender (</w:t>
      </w:r>
      <w:r w:rsidRPr="00970555">
        <w:rPr>
          <w:rFonts w:ascii="Arial" w:hAnsi="Arial" w:cs="Arial"/>
          <w:b/>
          <w:sz w:val="22"/>
          <w:szCs w:val="22"/>
        </w:rPr>
        <w:t>URA)</w:t>
      </w:r>
      <w:r w:rsidRPr="00970555">
        <w:rPr>
          <w:rFonts w:ascii="Arial" w:hAnsi="Arial" w:cs="Arial"/>
          <w:sz w:val="22"/>
          <w:szCs w:val="22"/>
        </w:rPr>
        <w:t xml:space="preserve"> respectively. This is content based routing as the summon information is routed to either HDB or URA based on the company identified earlier. After which, the sub process, </w:t>
      </w:r>
      <w:r w:rsidRPr="00970555">
        <w:rPr>
          <w:rFonts w:ascii="Arial" w:hAnsi="Arial" w:cs="Arial"/>
          <w:b/>
          <w:sz w:val="22"/>
          <w:szCs w:val="22"/>
        </w:rPr>
        <w:t>Payment Process</w:t>
      </w:r>
      <w:r w:rsidRPr="00970555">
        <w:rPr>
          <w:rFonts w:ascii="Arial" w:hAnsi="Arial" w:cs="Arial"/>
          <w:sz w:val="22"/>
          <w:szCs w:val="22"/>
        </w:rPr>
        <w:t xml:space="preserve"> </w:t>
      </w:r>
      <w:r w:rsidR="00F706E3" w:rsidRPr="00970555">
        <w:rPr>
          <w:rFonts w:ascii="Arial" w:hAnsi="Arial" w:cs="Arial"/>
          <w:b/>
          <w:sz w:val="22"/>
          <w:szCs w:val="22"/>
        </w:rPr>
        <w:t>(Section E</w:t>
      </w:r>
      <w:r w:rsidR="00520055" w:rsidRPr="00970555">
        <w:rPr>
          <w:rFonts w:ascii="Arial" w:hAnsi="Arial" w:cs="Arial"/>
          <w:b/>
          <w:sz w:val="22"/>
          <w:szCs w:val="22"/>
        </w:rPr>
        <w:t xml:space="preserve"> – figure 10</w:t>
      </w:r>
      <w:r w:rsidR="00F706E3" w:rsidRPr="00970555">
        <w:rPr>
          <w:rFonts w:ascii="Arial" w:hAnsi="Arial" w:cs="Arial"/>
          <w:b/>
          <w:sz w:val="22"/>
          <w:szCs w:val="22"/>
        </w:rPr>
        <w:t xml:space="preserve">) </w:t>
      </w:r>
      <w:r w:rsidRPr="00970555">
        <w:rPr>
          <w:rFonts w:ascii="Arial" w:hAnsi="Arial" w:cs="Arial"/>
          <w:sz w:val="22"/>
          <w:szCs w:val="22"/>
        </w:rPr>
        <w:t xml:space="preserve">will be executed. </w:t>
      </w:r>
    </w:p>
    <w:p w14:paraId="6B98357B" w14:textId="77777777" w:rsidR="00F706E3" w:rsidRPr="00970555" w:rsidRDefault="00F706E3" w:rsidP="00F706E3">
      <w:pPr>
        <w:rPr>
          <w:rFonts w:ascii="Arial" w:hAnsi="Arial" w:cs="Arial"/>
          <w:b/>
          <w:sz w:val="22"/>
          <w:szCs w:val="22"/>
        </w:rPr>
      </w:pPr>
    </w:p>
    <w:p w14:paraId="4948A612" w14:textId="77777777" w:rsidR="0085722E" w:rsidRPr="00970555" w:rsidRDefault="00364246" w:rsidP="0085722E">
      <w:pPr>
        <w:pStyle w:val="ListParagraph"/>
        <w:numPr>
          <w:ilvl w:val="0"/>
          <w:numId w:val="2"/>
        </w:numPr>
        <w:jc w:val="left"/>
        <w:rPr>
          <w:rFonts w:ascii="Arial" w:hAnsi="Arial" w:cs="Arial"/>
          <w:b/>
          <w:sz w:val="22"/>
          <w:szCs w:val="22"/>
        </w:rPr>
      </w:pPr>
      <w:r w:rsidRPr="00970555">
        <w:rPr>
          <w:rFonts w:ascii="Arial" w:hAnsi="Arial" w:cs="Arial"/>
          <w:sz w:val="22"/>
          <w:szCs w:val="22"/>
        </w:rPr>
        <w:t xml:space="preserve">After the sub process </w:t>
      </w:r>
      <w:r w:rsidRPr="001360A8">
        <w:rPr>
          <w:rFonts w:ascii="Arial" w:hAnsi="Arial" w:cs="Arial"/>
          <w:b/>
          <w:sz w:val="22"/>
          <w:szCs w:val="22"/>
        </w:rPr>
        <w:t>Payment Process</w:t>
      </w:r>
      <w:r w:rsidRPr="00970555">
        <w:rPr>
          <w:rFonts w:ascii="Arial" w:hAnsi="Arial" w:cs="Arial"/>
          <w:sz w:val="22"/>
          <w:szCs w:val="22"/>
        </w:rPr>
        <w:t xml:space="preserve"> has been executed, </w:t>
      </w:r>
      <w:r w:rsidR="0085722E" w:rsidRPr="00970555">
        <w:rPr>
          <w:rFonts w:ascii="Arial" w:hAnsi="Arial" w:cs="Arial"/>
          <w:sz w:val="22"/>
          <w:szCs w:val="22"/>
        </w:rPr>
        <w:t>the other sub process</w:t>
      </w:r>
      <w:proofErr w:type="gramStart"/>
      <w:r w:rsidR="0085722E" w:rsidRPr="00970555">
        <w:rPr>
          <w:rFonts w:ascii="Arial" w:hAnsi="Arial" w:cs="Arial"/>
          <w:sz w:val="22"/>
          <w:szCs w:val="22"/>
        </w:rPr>
        <w:t xml:space="preserve">,  </w:t>
      </w:r>
      <w:r w:rsidR="0085722E" w:rsidRPr="00970555">
        <w:rPr>
          <w:rFonts w:ascii="Arial" w:hAnsi="Arial" w:cs="Arial"/>
          <w:b/>
          <w:sz w:val="22"/>
          <w:szCs w:val="22"/>
        </w:rPr>
        <w:t>Reply</w:t>
      </w:r>
      <w:proofErr w:type="gramEnd"/>
      <w:r w:rsidR="0085722E" w:rsidRPr="00970555">
        <w:rPr>
          <w:rFonts w:ascii="Arial" w:hAnsi="Arial" w:cs="Arial"/>
          <w:b/>
          <w:sz w:val="22"/>
          <w:szCs w:val="22"/>
        </w:rPr>
        <w:t xml:space="preserve"> Process, (Section</w:t>
      </w:r>
      <w:r w:rsidR="00F706E3" w:rsidRPr="00970555">
        <w:rPr>
          <w:rFonts w:ascii="Arial" w:hAnsi="Arial" w:cs="Arial"/>
          <w:b/>
          <w:sz w:val="22"/>
          <w:szCs w:val="22"/>
        </w:rPr>
        <w:t xml:space="preserve"> F</w:t>
      </w:r>
      <w:r w:rsidR="003F3BBD" w:rsidRPr="00970555">
        <w:rPr>
          <w:rFonts w:ascii="Arial" w:hAnsi="Arial" w:cs="Arial"/>
          <w:b/>
          <w:sz w:val="22"/>
          <w:szCs w:val="22"/>
        </w:rPr>
        <w:t xml:space="preserve"> </w:t>
      </w:r>
      <w:r w:rsidR="009D6521" w:rsidRPr="00970555">
        <w:rPr>
          <w:rFonts w:ascii="Arial" w:hAnsi="Arial" w:cs="Arial"/>
          <w:b/>
          <w:sz w:val="22"/>
          <w:szCs w:val="22"/>
        </w:rPr>
        <w:t xml:space="preserve">- figure </w:t>
      </w:r>
      <w:r w:rsidR="003F3BBD" w:rsidRPr="00970555">
        <w:rPr>
          <w:rFonts w:ascii="Arial" w:hAnsi="Arial" w:cs="Arial"/>
          <w:b/>
          <w:sz w:val="22"/>
          <w:szCs w:val="22"/>
        </w:rPr>
        <w:t>11</w:t>
      </w:r>
      <w:r w:rsidR="0085722E" w:rsidRPr="00970555">
        <w:rPr>
          <w:rFonts w:ascii="Arial" w:hAnsi="Arial" w:cs="Arial"/>
          <w:b/>
          <w:sz w:val="22"/>
          <w:szCs w:val="22"/>
        </w:rPr>
        <w:t>)</w:t>
      </w:r>
      <w:r w:rsidR="0085722E" w:rsidRPr="00970555">
        <w:rPr>
          <w:rFonts w:ascii="Arial" w:hAnsi="Arial" w:cs="Arial"/>
          <w:sz w:val="22"/>
          <w:szCs w:val="22"/>
        </w:rPr>
        <w:t xml:space="preserve">will be executed. </w:t>
      </w:r>
    </w:p>
    <w:p w14:paraId="0317DA15" w14:textId="77777777" w:rsidR="00364246" w:rsidRPr="00970555" w:rsidRDefault="00364246" w:rsidP="00A676E4">
      <w:pPr>
        <w:pStyle w:val="ListParagraph"/>
        <w:jc w:val="left"/>
        <w:rPr>
          <w:rFonts w:ascii="Arial" w:hAnsi="Arial" w:cs="Arial"/>
          <w:b/>
          <w:sz w:val="22"/>
          <w:szCs w:val="22"/>
        </w:rPr>
      </w:pPr>
    </w:p>
    <w:p w14:paraId="45160D6D" w14:textId="77777777" w:rsidR="00364246" w:rsidRPr="00970555" w:rsidRDefault="00364246" w:rsidP="00364246">
      <w:pPr>
        <w:spacing w:line="276" w:lineRule="auto"/>
        <w:rPr>
          <w:rFonts w:ascii="Arial" w:hAnsi="Arial" w:cs="Arial"/>
          <w:sz w:val="22"/>
          <w:szCs w:val="22"/>
        </w:rPr>
      </w:pPr>
    </w:p>
    <w:p w14:paraId="7A0DF878" w14:textId="77777777" w:rsidR="00364246" w:rsidRPr="00970555" w:rsidRDefault="00364246" w:rsidP="00364246">
      <w:pPr>
        <w:pStyle w:val="ListParagraph"/>
        <w:ind w:left="0"/>
        <w:jc w:val="left"/>
        <w:rPr>
          <w:rFonts w:ascii="Arial" w:hAnsi="Arial" w:cs="Arial"/>
          <w:b/>
          <w:sz w:val="22"/>
          <w:szCs w:val="22"/>
        </w:rPr>
      </w:pPr>
      <w:r w:rsidRPr="00970555">
        <w:rPr>
          <w:rFonts w:ascii="Arial" w:hAnsi="Arial" w:cs="Arial"/>
          <w:sz w:val="22"/>
          <w:szCs w:val="22"/>
        </w:rPr>
        <w:br/>
      </w:r>
      <w:r w:rsidRPr="00970555">
        <w:rPr>
          <w:rFonts w:ascii="Arial" w:hAnsi="Arial" w:cs="Arial"/>
          <w:b/>
          <w:noProof/>
          <w:sz w:val="22"/>
          <w:szCs w:val="22"/>
          <w:lang w:bidi="ar-SA"/>
        </w:rPr>
        <w:drawing>
          <wp:inline distT="0" distB="0" distL="0" distR="0" wp14:anchorId="045CD204" wp14:editId="77F198E0">
            <wp:extent cx="5595583" cy="3029803"/>
            <wp:effectExtent l="19050" t="0" r="5117" b="0"/>
            <wp:docPr id="20" name="Picture 20" descr="Macintosh HD:Users:zhenguang:Dropbox:GUMMY BEARS:ScreenSho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zhenguang:Dropbox:GUMMY BEARS:ScreenShot:9.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255" cy="3030167"/>
                    </a:xfrm>
                    <a:prstGeom prst="rect">
                      <a:avLst/>
                    </a:prstGeom>
                    <a:noFill/>
                    <a:ln>
                      <a:noFill/>
                    </a:ln>
                  </pic:spPr>
                </pic:pic>
              </a:graphicData>
            </a:graphic>
          </wp:inline>
        </w:drawing>
      </w:r>
    </w:p>
    <w:p w14:paraId="05021DB1" w14:textId="77777777" w:rsidR="00364246" w:rsidRPr="00970555" w:rsidRDefault="00123408" w:rsidP="00364246">
      <w:pPr>
        <w:pStyle w:val="ListParagraph"/>
        <w:jc w:val="center"/>
        <w:rPr>
          <w:rFonts w:ascii="Arial" w:hAnsi="Arial" w:cs="Arial"/>
          <w:sz w:val="22"/>
          <w:szCs w:val="22"/>
        </w:rPr>
      </w:pPr>
      <w:r w:rsidRPr="00970555">
        <w:rPr>
          <w:rFonts w:ascii="Arial" w:hAnsi="Arial" w:cs="Arial"/>
          <w:sz w:val="22"/>
          <w:szCs w:val="22"/>
        </w:rPr>
        <w:t>Figure 9</w:t>
      </w:r>
    </w:p>
    <w:p w14:paraId="3D39B9C9" w14:textId="77777777" w:rsidR="00364246" w:rsidRPr="00970555" w:rsidRDefault="00364246" w:rsidP="00364246">
      <w:pPr>
        <w:spacing w:line="276" w:lineRule="auto"/>
        <w:rPr>
          <w:rFonts w:ascii="Arial" w:hAnsi="Arial" w:cs="Arial"/>
          <w:sz w:val="22"/>
          <w:szCs w:val="22"/>
        </w:rPr>
      </w:pPr>
    </w:p>
    <w:p w14:paraId="6A992D7B" w14:textId="77777777" w:rsidR="008F6D72" w:rsidRPr="00970555" w:rsidRDefault="008F6D72" w:rsidP="008F6D72">
      <w:pPr>
        <w:spacing w:line="276" w:lineRule="auto"/>
        <w:rPr>
          <w:rFonts w:ascii="Arial" w:hAnsi="Arial" w:cs="Arial"/>
          <w:b/>
          <w:sz w:val="22"/>
          <w:szCs w:val="22"/>
          <w:u w:val="single"/>
        </w:rPr>
      </w:pPr>
      <w:r w:rsidRPr="00970555">
        <w:rPr>
          <w:rFonts w:ascii="Arial" w:hAnsi="Arial" w:cs="Arial"/>
          <w:b/>
          <w:sz w:val="22"/>
          <w:szCs w:val="22"/>
          <w:u w:val="single"/>
        </w:rPr>
        <w:t>E) Sub Process - Payment Process</w:t>
      </w:r>
    </w:p>
    <w:p w14:paraId="1172C33E" w14:textId="77777777" w:rsidR="008F6D72" w:rsidRPr="00970555" w:rsidRDefault="008F6D72" w:rsidP="008F6D72">
      <w:pPr>
        <w:spacing w:line="276" w:lineRule="auto"/>
        <w:rPr>
          <w:rFonts w:ascii="Arial" w:hAnsi="Arial" w:cs="Arial"/>
          <w:b/>
          <w:sz w:val="22"/>
          <w:szCs w:val="22"/>
        </w:rPr>
      </w:pPr>
      <w:r w:rsidRPr="00970555">
        <w:rPr>
          <w:rFonts w:ascii="Arial" w:hAnsi="Arial" w:cs="Arial"/>
          <w:sz w:val="22"/>
          <w:szCs w:val="22"/>
        </w:rPr>
        <w:br/>
        <w:t xml:space="preserve">The </w:t>
      </w:r>
      <w:r w:rsidRPr="00970555">
        <w:rPr>
          <w:rFonts w:ascii="Arial" w:hAnsi="Arial" w:cs="Arial"/>
          <w:b/>
          <w:sz w:val="22"/>
          <w:szCs w:val="22"/>
        </w:rPr>
        <w:t>Render XML</w:t>
      </w:r>
      <w:r w:rsidRPr="00970555">
        <w:rPr>
          <w:rFonts w:ascii="Arial" w:hAnsi="Arial" w:cs="Arial"/>
          <w:sz w:val="22"/>
          <w:szCs w:val="22"/>
        </w:rPr>
        <w:t xml:space="preserve"> in the sub process, </w:t>
      </w:r>
      <w:r w:rsidRPr="00970555">
        <w:rPr>
          <w:rFonts w:ascii="Arial" w:hAnsi="Arial" w:cs="Arial"/>
          <w:b/>
          <w:sz w:val="22"/>
          <w:szCs w:val="22"/>
        </w:rPr>
        <w:t>Payment Process</w:t>
      </w:r>
      <w:r w:rsidRPr="00970555">
        <w:rPr>
          <w:rFonts w:ascii="Arial" w:hAnsi="Arial" w:cs="Arial"/>
          <w:sz w:val="22"/>
          <w:szCs w:val="22"/>
        </w:rPr>
        <w:t xml:space="preserve"> renders relevant information such as the vehicle owner’s name, vehicle owner’s NRIC and the fine information into the </w:t>
      </w:r>
      <w:r w:rsidRPr="00970555">
        <w:rPr>
          <w:rFonts w:ascii="Arial" w:hAnsi="Arial" w:cs="Arial"/>
          <w:b/>
          <w:sz w:val="22"/>
          <w:szCs w:val="22"/>
        </w:rPr>
        <w:t>payment.xml</w:t>
      </w:r>
      <w:r w:rsidRPr="00970555">
        <w:rPr>
          <w:rFonts w:ascii="Arial" w:hAnsi="Arial" w:cs="Arial"/>
          <w:sz w:val="22"/>
          <w:szCs w:val="22"/>
        </w:rPr>
        <w:t xml:space="preserve">. This will then be sent as a JMS message via a topic to the </w:t>
      </w:r>
      <w:r w:rsidRPr="00970555">
        <w:rPr>
          <w:rFonts w:ascii="Arial" w:hAnsi="Arial" w:cs="Arial"/>
          <w:b/>
          <w:sz w:val="22"/>
          <w:szCs w:val="22"/>
        </w:rPr>
        <w:t xml:space="preserve">Payment </w:t>
      </w:r>
      <w:proofErr w:type="gramStart"/>
      <w:r w:rsidRPr="00970555">
        <w:rPr>
          <w:rFonts w:ascii="Arial" w:hAnsi="Arial" w:cs="Arial"/>
          <w:b/>
          <w:sz w:val="22"/>
          <w:szCs w:val="22"/>
        </w:rPr>
        <w:t>Application(</w:t>
      </w:r>
      <w:proofErr w:type="gramEnd"/>
      <w:r w:rsidRPr="00970555">
        <w:rPr>
          <w:rFonts w:ascii="Arial" w:hAnsi="Arial" w:cs="Arial"/>
          <w:b/>
          <w:sz w:val="22"/>
          <w:szCs w:val="22"/>
        </w:rPr>
        <w:t>PA)</w:t>
      </w:r>
      <w:r w:rsidRPr="00970555">
        <w:rPr>
          <w:rFonts w:ascii="Arial" w:hAnsi="Arial" w:cs="Arial"/>
          <w:sz w:val="22"/>
          <w:szCs w:val="22"/>
        </w:rPr>
        <w:t xml:space="preserve"> in both the AXS and SAM  .  The Payment Process overview is illustrated in the figure below (</w:t>
      </w:r>
      <w:r w:rsidRPr="00970555">
        <w:rPr>
          <w:rFonts w:ascii="Arial" w:hAnsi="Arial" w:cs="Arial"/>
          <w:b/>
          <w:sz w:val="22"/>
          <w:szCs w:val="22"/>
        </w:rPr>
        <w:t>Figure 1</w:t>
      </w:r>
      <w:r w:rsidR="00695D80" w:rsidRPr="00970555">
        <w:rPr>
          <w:rFonts w:ascii="Arial" w:hAnsi="Arial" w:cs="Arial"/>
          <w:b/>
          <w:sz w:val="22"/>
          <w:szCs w:val="22"/>
        </w:rPr>
        <w:t>0</w:t>
      </w:r>
      <w:r w:rsidRPr="00970555">
        <w:rPr>
          <w:rFonts w:ascii="Arial" w:hAnsi="Arial" w:cs="Arial"/>
          <w:sz w:val="22"/>
          <w:szCs w:val="22"/>
        </w:rPr>
        <w:t xml:space="preserve">). </w:t>
      </w:r>
    </w:p>
    <w:p w14:paraId="7AB8E927" w14:textId="77777777" w:rsidR="008F6D72" w:rsidRPr="00970555" w:rsidRDefault="008F6D72" w:rsidP="008F6D72">
      <w:pPr>
        <w:spacing w:line="276" w:lineRule="auto"/>
        <w:rPr>
          <w:rFonts w:ascii="Arial" w:hAnsi="Arial" w:cs="Arial"/>
          <w:sz w:val="22"/>
          <w:szCs w:val="22"/>
        </w:rPr>
      </w:pPr>
    </w:p>
    <w:p w14:paraId="22D56FE3" w14:textId="77777777" w:rsidR="008F6D72" w:rsidRPr="00970555" w:rsidRDefault="008F6D72" w:rsidP="008F6D72">
      <w:pPr>
        <w:spacing w:line="276" w:lineRule="auto"/>
        <w:rPr>
          <w:rFonts w:ascii="Arial" w:hAnsi="Arial" w:cs="Arial"/>
          <w:sz w:val="22"/>
          <w:szCs w:val="22"/>
        </w:rPr>
      </w:pPr>
    </w:p>
    <w:tbl>
      <w:tblPr>
        <w:tblStyle w:val="TableGrid"/>
        <w:tblW w:w="0" w:type="auto"/>
        <w:tblInd w:w="1951" w:type="dxa"/>
        <w:tblLook w:val="04A0" w:firstRow="1" w:lastRow="0" w:firstColumn="1" w:lastColumn="0" w:noHBand="0" w:noVBand="1"/>
      </w:tblPr>
      <w:tblGrid>
        <w:gridCol w:w="5679"/>
      </w:tblGrid>
      <w:tr w:rsidR="008F6D72" w:rsidRPr="00970555" w14:paraId="28648B04" w14:textId="77777777" w:rsidTr="00C15B22">
        <w:tc>
          <w:tcPr>
            <w:tcW w:w="5656" w:type="dxa"/>
          </w:tcPr>
          <w:p w14:paraId="71320E89" w14:textId="77777777" w:rsidR="008F6D72" w:rsidRPr="00970555" w:rsidRDefault="008F6D72" w:rsidP="00C15B22">
            <w:pPr>
              <w:spacing w:line="276" w:lineRule="auto"/>
              <w:ind w:left="34" w:hanging="1"/>
              <w:rPr>
                <w:rFonts w:ascii="Arial" w:hAnsi="Arial" w:cs="Arial"/>
                <w:sz w:val="22"/>
                <w:szCs w:val="22"/>
              </w:rPr>
            </w:pPr>
            <w:r w:rsidRPr="00970555">
              <w:rPr>
                <w:rFonts w:ascii="Arial" w:hAnsi="Arial" w:cs="Arial"/>
                <w:noProof/>
                <w:sz w:val="22"/>
                <w:szCs w:val="22"/>
              </w:rPr>
              <w:drawing>
                <wp:inline distT="0" distB="0" distL="0" distR="0" wp14:anchorId="0A82B6C6" wp14:editId="53AA84E6">
                  <wp:extent cx="3425687" cy="1214650"/>
                  <wp:effectExtent l="19050" t="0" r="3313" b="0"/>
                  <wp:docPr id="33" name="Picture 33" descr="Macintosh HD:Users:zhenguang:Dropbox:GUMMY BEARS:ScreenSho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zhenguang:Dropbox:GUMMY BEARS:ScreenShot: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6460" cy="1214924"/>
                          </a:xfrm>
                          <a:prstGeom prst="rect">
                            <a:avLst/>
                          </a:prstGeom>
                          <a:noFill/>
                          <a:ln>
                            <a:noFill/>
                          </a:ln>
                        </pic:spPr>
                      </pic:pic>
                    </a:graphicData>
                  </a:graphic>
                </wp:inline>
              </w:drawing>
            </w:r>
          </w:p>
        </w:tc>
      </w:tr>
    </w:tbl>
    <w:p w14:paraId="3435EC00" w14:textId="77777777" w:rsidR="008F6D72" w:rsidRPr="00970555" w:rsidRDefault="00123408" w:rsidP="008F6D72">
      <w:pPr>
        <w:pStyle w:val="ListParagraph"/>
        <w:jc w:val="center"/>
        <w:rPr>
          <w:rFonts w:ascii="Arial" w:hAnsi="Arial" w:cs="Arial"/>
          <w:sz w:val="22"/>
          <w:szCs w:val="22"/>
        </w:rPr>
      </w:pPr>
      <w:r w:rsidRPr="00970555">
        <w:rPr>
          <w:rFonts w:ascii="Arial" w:hAnsi="Arial" w:cs="Arial"/>
          <w:sz w:val="22"/>
          <w:szCs w:val="22"/>
        </w:rPr>
        <w:t>Figure 10</w:t>
      </w:r>
    </w:p>
    <w:p w14:paraId="13AB83C9" w14:textId="77777777" w:rsidR="006B43B3" w:rsidRPr="00970555" w:rsidRDefault="006B43B3" w:rsidP="008F6D72">
      <w:pPr>
        <w:spacing w:line="276" w:lineRule="auto"/>
        <w:rPr>
          <w:rFonts w:ascii="Arial" w:hAnsi="Arial" w:cs="Arial"/>
          <w:sz w:val="22"/>
          <w:szCs w:val="22"/>
        </w:rPr>
      </w:pPr>
    </w:p>
    <w:p w14:paraId="35EB69F2" w14:textId="77777777" w:rsidR="006B43B3" w:rsidRPr="00970555" w:rsidRDefault="006B43B3" w:rsidP="00691CBE">
      <w:pPr>
        <w:spacing w:line="276" w:lineRule="auto"/>
        <w:jc w:val="center"/>
        <w:rPr>
          <w:rFonts w:ascii="Arial" w:hAnsi="Arial" w:cs="Arial"/>
          <w:sz w:val="22"/>
          <w:szCs w:val="22"/>
        </w:rPr>
      </w:pPr>
    </w:p>
    <w:p w14:paraId="234C3E09" w14:textId="77777777" w:rsidR="006B43B3" w:rsidRPr="00970555" w:rsidRDefault="006B43B3" w:rsidP="00691CBE">
      <w:pPr>
        <w:spacing w:line="276" w:lineRule="auto"/>
        <w:jc w:val="center"/>
        <w:rPr>
          <w:rFonts w:ascii="Arial" w:hAnsi="Arial" w:cs="Arial"/>
          <w:sz w:val="22"/>
          <w:szCs w:val="22"/>
        </w:rPr>
      </w:pPr>
    </w:p>
    <w:p w14:paraId="3EF49FEF" w14:textId="77777777" w:rsidR="00EF7127" w:rsidRPr="00970555" w:rsidRDefault="00E93429" w:rsidP="00EF7127">
      <w:pPr>
        <w:spacing w:after="200"/>
        <w:rPr>
          <w:rFonts w:ascii="Arial" w:hAnsi="Arial" w:cs="Arial"/>
          <w:b/>
          <w:sz w:val="22"/>
          <w:szCs w:val="22"/>
          <w:u w:val="single"/>
        </w:rPr>
      </w:pPr>
      <w:r w:rsidRPr="00970555">
        <w:rPr>
          <w:rFonts w:ascii="Arial" w:hAnsi="Arial" w:cs="Arial"/>
          <w:b/>
          <w:sz w:val="22"/>
          <w:szCs w:val="22"/>
          <w:u w:val="single"/>
        </w:rPr>
        <w:lastRenderedPageBreak/>
        <w:t>F</w:t>
      </w:r>
      <w:r w:rsidR="00EF7127" w:rsidRPr="00970555">
        <w:rPr>
          <w:rFonts w:ascii="Arial" w:hAnsi="Arial" w:cs="Arial"/>
          <w:b/>
          <w:sz w:val="22"/>
          <w:szCs w:val="22"/>
          <w:u w:val="single"/>
        </w:rPr>
        <w:t xml:space="preserve">) </w:t>
      </w:r>
      <w:r w:rsidR="00492B5E" w:rsidRPr="00970555">
        <w:rPr>
          <w:rFonts w:ascii="Arial" w:hAnsi="Arial" w:cs="Arial"/>
          <w:b/>
          <w:sz w:val="22"/>
          <w:szCs w:val="22"/>
          <w:u w:val="single"/>
        </w:rPr>
        <w:t xml:space="preserve">Sub Process - </w:t>
      </w:r>
      <w:r w:rsidR="00EF7127" w:rsidRPr="00970555">
        <w:rPr>
          <w:rFonts w:ascii="Arial" w:hAnsi="Arial" w:cs="Arial"/>
          <w:b/>
          <w:sz w:val="22"/>
          <w:szCs w:val="22"/>
          <w:u w:val="single"/>
        </w:rPr>
        <w:t>Reply Process</w:t>
      </w:r>
    </w:p>
    <w:p w14:paraId="49A8644C" w14:textId="77777777" w:rsidR="00EF7127" w:rsidRPr="00970555" w:rsidRDefault="00EF7127" w:rsidP="00EF7127">
      <w:pPr>
        <w:spacing w:after="200"/>
        <w:rPr>
          <w:rFonts w:ascii="Arial" w:hAnsi="Arial" w:cs="Arial"/>
          <w:b/>
          <w:sz w:val="22"/>
          <w:szCs w:val="22"/>
          <w:u w:val="single"/>
        </w:rPr>
      </w:pPr>
      <w:r w:rsidRPr="00970555">
        <w:rPr>
          <w:rFonts w:ascii="Arial" w:hAnsi="Arial" w:cs="Arial"/>
          <w:sz w:val="22"/>
          <w:szCs w:val="22"/>
        </w:rPr>
        <w:br/>
        <w:t xml:space="preserve">The Render XML in the sub process, </w:t>
      </w:r>
      <w:r w:rsidRPr="00970555">
        <w:rPr>
          <w:rFonts w:ascii="Arial" w:hAnsi="Arial" w:cs="Arial"/>
          <w:b/>
          <w:sz w:val="22"/>
          <w:szCs w:val="22"/>
        </w:rPr>
        <w:t>Reply Process</w:t>
      </w:r>
      <w:r w:rsidRPr="00970555">
        <w:rPr>
          <w:rFonts w:ascii="Arial" w:hAnsi="Arial" w:cs="Arial"/>
          <w:sz w:val="22"/>
          <w:szCs w:val="22"/>
        </w:rPr>
        <w:t xml:space="preserve"> renders relevant information such as the </w:t>
      </w:r>
      <w:r w:rsidR="00D06EBC" w:rsidRPr="00970555">
        <w:rPr>
          <w:rFonts w:ascii="Arial" w:hAnsi="Arial" w:cs="Arial"/>
          <w:sz w:val="22"/>
          <w:szCs w:val="22"/>
        </w:rPr>
        <w:t xml:space="preserve">vehicle owner’s name, vehicle owner’s NRIC and the fine information </w:t>
      </w:r>
      <w:r w:rsidRPr="00970555">
        <w:rPr>
          <w:rFonts w:ascii="Arial" w:hAnsi="Arial" w:cs="Arial"/>
          <w:sz w:val="22"/>
          <w:szCs w:val="22"/>
        </w:rPr>
        <w:t xml:space="preserve">into the </w:t>
      </w:r>
      <w:r w:rsidRPr="00970555">
        <w:rPr>
          <w:rFonts w:ascii="Arial" w:hAnsi="Arial" w:cs="Arial"/>
          <w:b/>
          <w:sz w:val="22"/>
          <w:szCs w:val="22"/>
        </w:rPr>
        <w:t>summon.xml</w:t>
      </w:r>
      <w:r w:rsidRPr="00970555">
        <w:rPr>
          <w:rFonts w:ascii="Arial" w:hAnsi="Arial" w:cs="Arial"/>
          <w:sz w:val="22"/>
          <w:szCs w:val="22"/>
        </w:rPr>
        <w:t xml:space="preserve">. This will then </w:t>
      </w:r>
      <w:r w:rsidR="00AC0E9C" w:rsidRPr="00970555">
        <w:rPr>
          <w:rFonts w:ascii="Arial" w:hAnsi="Arial" w:cs="Arial"/>
          <w:sz w:val="22"/>
          <w:szCs w:val="22"/>
        </w:rPr>
        <w:t xml:space="preserve">be sent as a </w:t>
      </w:r>
      <w:r w:rsidR="0087340F" w:rsidRPr="00970555">
        <w:rPr>
          <w:rFonts w:ascii="Arial" w:hAnsi="Arial" w:cs="Arial"/>
          <w:sz w:val="22"/>
          <w:szCs w:val="22"/>
        </w:rPr>
        <w:t xml:space="preserve">JMS </w:t>
      </w:r>
      <w:r w:rsidR="00AC0E9C" w:rsidRPr="00970555">
        <w:rPr>
          <w:rFonts w:ascii="Arial" w:hAnsi="Arial" w:cs="Arial"/>
          <w:sz w:val="22"/>
          <w:szCs w:val="22"/>
        </w:rPr>
        <w:t>message via a queue</w:t>
      </w:r>
      <w:r w:rsidR="0087340F" w:rsidRPr="00970555">
        <w:rPr>
          <w:rFonts w:ascii="Arial" w:hAnsi="Arial" w:cs="Arial"/>
          <w:sz w:val="22"/>
          <w:szCs w:val="22"/>
        </w:rPr>
        <w:t xml:space="preserve"> to the </w:t>
      </w:r>
      <w:r w:rsidR="00EF4809" w:rsidRPr="00970555">
        <w:rPr>
          <w:rFonts w:ascii="Arial" w:hAnsi="Arial" w:cs="Arial"/>
          <w:b/>
          <w:sz w:val="22"/>
          <w:szCs w:val="22"/>
        </w:rPr>
        <w:t xml:space="preserve">Summon </w:t>
      </w:r>
      <w:r w:rsidR="006D50DB" w:rsidRPr="00970555">
        <w:rPr>
          <w:rFonts w:ascii="Arial" w:hAnsi="Arial" w:cs="Arial"/>
          <w:b/>
          <w:sz w:val="22"/>
          <w:szCs w:val="22"/>
        </w:rPr>
        <w:t>Application</w:t>
      </w:r>
      <w:r w:rsidR="006D50DB" w:rsidRPr="00970555">
        <w:rPr>
          <w:rFonts w:ascii="Arial" w:hAnsi="Arial" w:cs="Arial"/>
          <w:sz w:val="22"/>
          <w:szCs w:val="22"/>
        </w:rPr>
        <w:t xml:space="preserve">. </w:t>
      </w:r>
      <w:r w:rsidRPr="00970555">
        <w:rPr>
          <w:rFonts w:ascii="Arial" w:hAnsi="Arial" w:cs="Arial"/>
          <w:sz w:val="22"/>
          <w:szCs w:val="22"/>
        </w:rPr>
        <w:t>The Reply Process overview is illustrated in the figure below (</w:t>
      </w:r>
      <w:r w:rsidRPr="00970555">
        <w:rPr>
          <w:rFonts w:ascii="Arial" w:hAnsi="Arial" w:cs="Arial"/>
          <w:b/>
          <w:sz w:val="22"/>
          <w:szCs w:val="22"/>
        </w:rPr>
        <w:t>Figure 1</w:t>
      </w:r>
      <w:r w:rsidR="00A80CE1" w:rsidRPr="00970555">
        <w:rPr>
          <w:rFonts w:ascii="Arial" w:hAnsi="Arial" w:cs="Arial"/>
          <w:b/>
          <w:sz w:val="22"/>
          <w:szCs w:val="22"/>
        </w:rPr>
        <w:t>1</w:t>
      </w:r>
      <w:r w:rsidRPr="00970555">
        <w:rPr>
          <w:rFonts w:ascii="Arial" w:hAnsi="Arial" w:cs="Arial"/>
          <w:sz w:val="22"/>
          <w:szCs w:val="22"/>
        </w:rPr>
        <w:t>).</w:t>
      </w:r>
    </w:p>
    <w:p w14:paraId="5C1C9498" w14:textId="77777777" w:rsidR="00EF7127" w:rsidRPr="00970555" w:rsidRDefault="00EF7127" w:rsidP="00EF7127">
      <w:pPr>
        <w:spacing w:line="276" w:lineRule="auto"/>
        <w:rPr>
          <w:rFonts w:ascii="Arial" w:hAnsi="Arial" w:cs="Arial"/>
          <w:sz w:val="22"/>
          <w:szCs w:val="22"/>
        </w:rPr>
      </w:pPr>
    </w:p>
    <w:tbl>
      <w:tblPr>
        <w:tblStyle w:val="TableGrid"/>
        <w:tblpPr w:leftFromText="180" w:rightFromText="180" w:vertAnchor="text" w:tblpX="1951" w:tblpY="1"/>
        <w:tblOverlap w:val="never"/>
        <w:tblW w:w="0" w:type="auto"/>
        <w:tblLook w:val="04A0" w:firstRow="1" w:lastRow="0" w:firstColumn="1" w:lastColumn="0" w:noHBand="0" w:noVBand="1"/>
      </w:tblPr>
      <w:tblGrid>
        <w:gridCol w:w="5949"/>
      </w:tblGrid>
      <w:tr w:rsidR="00EF7127" w:rsidRPr="00970555" w14:paraId="1AFF0694" w14:textId="77777777" w:rsidTr="00C15B22">
        <w:tc>
          <w:tcPr>
            <w:tcW w:w="5949" w:type="dxa"/>
          </w:tcPr>
          <w:p w14:paraId="4F7D7504" w14:textId="77777777" w:rsidR="00EF7127" w:rsidRPr="00970555" w:rsidRDefault="00EF7127" w:rsidP="00C15B22">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4FB94385" wp14:editId="11602899">
                  <wp:extent cx="3640455" cy="1236345"/>
                  <wp:effectExtent l="0" t="0" r="0" b="8255"/>
                  <wp:docPr id="35" name="Picture 35" descr="Macintosh HD:Users:zhenguang:Dropbox:GUMMY BEARS:Screen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zhenguang:Dropbox:GUMMY BEARS:ScreenShot:1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40455" cy="1236345"/>
                          </a:xfrm>
                          <a:prstGeom prst="rect">
                            <a:avLst/>
                          </a:prstGeom>
                          <a:noFill/>
                          <a:ln>
                            <a:noFill/>
                          </a:ln>
                        </pic:spPr>
                      </pic:pic>
                    </a:graphicData>
                  </a:graphic>
                </wp:inline>
              </w:drawing>
            </w:r>
          </w:p>
        </w:tc>
      </w:tr>
    </w:tbl>
    <w:p w14:paraId="44AC135D" w14:textId="77777777" w:rsidR="00EF7127" w:rsidRPr="00970555" w:rsidRDefault="00EF7127" w:rsidP="00EF7127">
      <w:pPr>
        <w:pStyle w:val="ListParagraph"/>
        <w:jc w:val="center"/>
        <w:rPr>
          <w:rFonts w:ascii="Arial" w:hAnsi="Arial" w:cs="Arial"/>
          <w:sz w:val="22"/>
          <w:szCs w:val="22"/>
        </w:rPr>
      </w:pPr>
      <w:r w:rsidRPr="00970555">
        <w:rPr>
          <w:rFonts w:ascii="Arial" w:hAnsi="Arial" w:cs="Arial"/>
          <w:sz w:val="22"/>
          <w:szCs w:val="22"/>
        </w:rPr>
        <w:br w:type="textWrapping" w:clear="all"/>
      </w:r>
      <w:r w:rsidR="00123408" w:rsidRPr="00970555">
        <w:rPr>
          <w:rFonts w:ascii="Arial" w:hAnsi="Arial" w:cs="Arial"/>
          <w:sz w:val="22"/>
          <w:szCs w:val="22"/>
        </w:rPr>
        <w:t>Figure 11</w:t>
      </w:r>
    </w:p>
    <w:p w14:paraId="186FA816" w14:textId="77777777" w:rsidR="006B43B3" w:rsidRPr="00970555" w:rsidRDefault="006B43B3" w:rsidP="00691CBE">
      <w:pPr>
        <w:spacing w:line="276" w:lineRule="auto"/>
        <w:jc w:val="center"/>
        <w:rPr>
          <w:rFonts w:ascii="Arial" w:hAnsi="Arial" w:cs="Arial"/>
          <w:sz w:val="22"/>
          <w:szCs w:val="22"/>
        </w:rPr>
      </w:pPr>
    </w:p>
    <w:p w14:paraId="0E900A8B" w14:textId="77777777" w:rsidR="006B43B3" w:rsidRPr="00970555" w:rsidRDefault="006B43B3" w:rsidP="00691CBE">
      <w:pPr>
        <w:spacing w:line="276" w:lineRule="auto"/>
        <w:jc w:val="center"/>
        <w:rPr>
          <w:rFonts w:ascii="Arial" w:hAnsi="Arial" w:cs="Arial"/>
          <w:sz w:val="22"/>
          <w:szCs w:val="22"/>
        </w:rPr>
      </w:pPr>
    </w:p>
    <w:p w14:paraId="46F132F7" w14:textId="77777777" w:rsidR="006B43B3" w:rsidRPr="00970555" w:rsidRDefault="006B43B3" w:rsidP="00691CBE">
      <w:pPr>
        <w:spacing w:line="276" w:lineRule="auto"/>
        <w:jc w:val="center"/>
        <w:rPr>
          <w:rFonts w:ascii="Arial" w:hAnsi="Arial" w:cs="Arial"/>
          <w:sz w:val="22"/>
          <w:szCs w:val="22"/>
        </w:rPr>
      </w:pPr>
    </w:p>
    <w:p w14:paraId="2E3CF79C" w14:textId="77777777" w:rsidR="00406638" w:rsidRPr="00970555" w:rsidRDefault="00A4471B" w:rsidP="00406638">
      <w:pPr>
        <w:spacing w:line="276" w:lineRule="auto"/>
        <w:rPr>
          <w:rFonts w:ascii="Arial" w:hAnsi="Arial" w:cs="Arial"/>
          <w:b/>
          <w:sz w:val="22"/>
          <w:szCs w:val="22"/>
          <w:u w:val="single"/>
        </w:rPr>
      </w:pPr>
      <w:r w:rsidRPr="00970555">
        <w:rPr>
          <w:rFonts w:ascii="Arial" w:hAnsi="Arial" w:cs="Arial"/>
          <w:b/>
          <w:sz w:val="22"/>
          <w:szCs w:val="22"/>
          <w:u w:val="single"/>
        </w:rPr>
        <w:t>G</w:t>
      </w:r>
      <w:r w:rsidR="00406638" w:rsidRPr="00970555">
        <w:rPr>
          <w:rFonts w:ascii="Arial" w:hAnsi="Arial" w:cs="Arial"/>
          <w:b/>
          <w:sz w:val="22"/>
          <w:szCs w:val="22"/>
          <w:u w:val="single"/>
        </w:rPr>
        <w:t>) Summon Summary</w:t>
      </w:r>
    </w:p>
    <w:p w14:paraId="73F3F941" w14:textId="77777777" w:rsidR="00406638" w:rsidRPr="00970555" w:rsidRDefault="00406638" w:rsidP="00406638">
      <w:pPr>
        <w:spacing w:line="276" w:lineRule="auto"/>
        <w:rPr>
          <w:rFonts w:ascii="Arial" w:hAnsi="Arial" w:cs="Arial"/>
          <w:b/>
          <w:sz w:val="22"/>
          <w:szCs w:val="22"/>
          <w:u w:val="single"/>
        </w:rPr>
      </w:pPr>
      <w:r w:rsidRPr="00970555">
        <w:rPr>
          <w:rFonts w:ascii="Arial" w:hAnsi="Arial" w:cs="Arial"/>
          <w:b/>
          <w:sz w:val="22"/>
          <w:szCs w:val="22"/>
          <w:u w:val="single"/>
        </w:rPr>
        <w:br/>
      </w:r>
      <w:r w:rsidRPr="00970555">
        <w:rPr>
          <w:rFonts w:ascii="Arial" w:hAnsi="Arial" w:cs="Arial"/>
          <w:sz w:val="22"/>
          <w:szCs w:val="22"/>
        </w:rPr>
        <w:t xml:space="preserve">The parking enforcement officer will then receive the summary of the summon details of the </w:t>
      </w:r>
      <w:r w:rsidR="00FF6394" w:rsidRPr="00970555">
        <w:rPr>
          <w:rFonts w:ascii="Arial" w:hAnsi="Arial" w:cs="Arial"/>
          <w:sz w:val="22"/>
          <w:szCs w:val="22"/>
        </w:rPr>
        <w:t>v</w:t>
      </w:r>
      <w:r w:rsidRPr="00970555">
        <w:rPr>
          <w:rFonts w:ascii="Arial" w:hAnsi="Arial" w:cs="Arial"/>
          <w:sz w:val="22"/>
          <w:szCs w:val="22"/>
        </w:rPr>
        <w:t xml:space="preserve">ehicle owner. </w:t>
      </w:r>
    </w:p>
    <w:p w14:paraId="71AE2DCB" w14:textId="77777777" w:rsidR="00406638" w:rsidRPr="00970555" w:rsidRDefault="00406638" w:rsidP="00406638">
      <w:pPr>
        <w:spacing w:line="276" w:lineRule="auto"/>
        <w:rPr>
          <w:rFonts w:ascii="Arial" w:hAnsi="Arial" w:cs="Arial"/>
          <w:sz w:val="22"/>
          <w:szCs w:val="22"/>
        </w:rPr>
      </w:pPr>
    </w:p>
    <w:p w14:paraId="421FB643" w14:textId="77777777" w:rsidR="00406638" w:rsidRPr="00970555" w:rsidRDefault="00406638" w:rsidP="00406638">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310242E9" wp14:editId="3ECDA981">
            <wp:extent cx="5598160" cy="1432560"/>
            <wp:effectExtent l="0" t="0" r="0" b="0"/>
            <wp:docPr id="40" name="Picture 40" descr="Macintosh HD:Users:zhenguang:Dropbox:GUMMY BEARS:Screen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zhenguang:Dropbox:GUMMY BEARS:ScreenShot: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8160" cy="1432560"/>
                    </a:xfrm>
                    <a:prstGeom prst="rect">
                      <a:avLst/>
                    </a:prstGeom>
                    <a:noFill/>
                    <a:ln>
                      <a:noFill/>
                    </a:ln>
                  </pic:spPr>
                </pic:pic>
              </a:graphicData>
            </a:graphic>
          </wp:inline>
        </w:drawing>
      </w:r>
    </w:p>
    <w:p w14:paraId="55A0095F" w14:textId="77777777" w:rsidR="006B43B3" w:rsidRPr="00970555" w:rsidRDefault="006B43B3" w:rsidP="00691CBE">
      <w:pPr>
        <w:spacing w:line="276" w:lineRule="auto"/>
        <w:jc w:val="center"/>
        <w:rPr>
          <w:rFonts w:ascii="Arial" w:hAnsi="Arial" w:cs="Arial"/>
          <w:sz w:val="22"/>
          <w:szCs w:val="22"/>
        </w:rPr>
      </w:pPr>
    </w:p>
    <w:p w14:paraId="779463F7" w14:textId="77777777" w:rsidR="006B43B3" w:rsidRPr="00970555" w:rsidRDefault="006B43B3" w:rsidP="00691CBE">
      <w:pPr>
        <w:spacing w:line="276" w:lineRule="auto"/>
        <w:jc w:val="center"/>
        <w:rPr>
          <w:rFonts w:ascii="Arial" w:hAnsi="Arial" w:cs="Arial"/>
          <w:sz w:val="22"/>
          <w:szCs w:val="22"/>
        </w:rPr>
      </w:pPr>
    </w:p>
    <w:p w14:paraId="12CBEE7F" w14:textId="77777777" w:rsidR="006B43B3" w:rsidRPr="00970555" w:rsidRDefault="006B43B3" w:rsidP="00691CBE">
      <w:pPr>
        <w:spacing w:line="276" w:lineRule="auto"/>
        <w:jc w:val="center"/>
        <w:rPr>
          <w:rFonts w:ascii="Arial" w:hAnsi="Arial" w:cs="Arial"/>
          <w:sz w:val="22"/>
          <w:szCs w:val="22"/>
        </w:rPr>
      </w:pPr>
    </w:p>
    <w:p w14:paraId="34894A0A" w14:textId="77777777" w:rsidR="006B43B3" w:rsidRPr="00970555" w:rsidRDefault="006B43B3" w:rsidP="00691CBE">
      <w:pPr>
        <w:spacing w:line="276" w:lineRule="auto"/>
        <w:jc w:val="center"/>
        <w:rPr>
          <w:rFonts w:ascii="Arial" w:hAnsi="Arial" w:cs="Arial"/>
          <w:sz w:val="22"/>
          <w:szCs w:val="22"/>
        </w:rPr>
      </w:pPr>
    </w:p>
    <w:p w14:paraId="11EA3B8D" w14:textId="77777777" w:rsidR="006B43B3" w:rsidRPr="00970555" w:rsidRDefault="006B43B3" w:rsidP="00691CBE">
      <w:pPr>
        <w:spacing w:line="276" w:lineRule="auto"/>
        <w:jc w:val="center"/>
        <w:rPr>
          <w:rFonts w:ascii="Arial" w:hAnsi="Arial" w:cs="Arial"/>
          <w:sz w:val="22"/>
          <w:szCs w:val="22"/>
        </w:rPr>
      </w:pPr>
    </w:p>
    <w:p w14:paraId="61FB427F" w14:textId="77777777" w:rsidR="006B43B3" w:rsidRPr="00970555" w:rsidRDefault="006B43B3" w:rsidP="00691CBE">
      <w:pPr>
        <w:spacing w:line="276" w:lineRule="auto"/>
        <w:jc w:val="center"/>
        <w:rPr>
          <w:rFonts w:ascii="Arial" w:hAnsi="Arial" w:cs="Arial"/>
          <w:sz w:val="22"/>
          <w:szCs w:val="22"/>
        </w:rPr>
      </w:pPr>
    </w:p>
    <w:p w14:paraId="7F32FDC4" w14:textId="77777777" w:rsidR="006B43B3" w:rsidRPr="00970555" w:rsidRDefault="006B43B3" w:rsidP="00691CBE">
      <w:pPr>
        <w:spacing w:line="276" w:lineRule="auto"/>
        <w:jc w:val="center"/>
        <w:rPr>
          <w:rFonts w:ascii="Arial" w:hAnsi="Arial" w:cs="Arial"/>
          <w:sz w:val="22"/>
          <w:szCs w:val="22"/>
        </w:rPr>
      </w:pPr>
    </w:p>
    <w:p w14:paraId="623E3D2A" w14:textId="77777777" w:rsidR="006A2954" w:rsidRPr="00970555" w:rsidRDefault="006A2954" w:rsidP="00691CBE">
      <w:pPr>
        <w:spacing w:line="276" w:lineRule="auto"/>
        <w:jc w:val="center"/>
        <w:rPr>
          <w:rFonts w:ascii="Arial" w:hAnsi="Arial" w:cs="Arial"/>
          <w:sz w:val="22"/>
          <w:szCs w:val="22"/>
        </w:rPr>
      </w:pPr>
    </w:p>
    <w:p w14:paraId="08BD62EE" w14:textId="77777777" w:rsidR="006A2954" w:rsidRPr="00970555" w:rsidRDefault="006A2954" w:rsidP="00691CBE">
      <w:pPr>
        <w:spacing w:line="276" w:lineRule="auto"/>
        <w:jc w:val="center"/>
        <w:rPr>
          <w:rFonts w:ascii="Arial" w:hAnsi="Arial" w:cs="Arial"/>
          <w:sz w:val="22"/>
          <w:szCs w:val="22"/>
        </w:rPr>
      </w:pPr>
    </w:p>
    <w:p w14:paraId="648902CD" w14:textId="77777777" w:rsidR="006A2954" w:rsidRPr="00970555" w:rsidRDefault="006A2954" w:rsidP="00691CBE">
      <w:pPr>
        <w:spacing w:line="276" w:lineRule="auto"/>
        <w:jc w:val="center"/>
        <w:rPr>
          <w:rFonts w:ascii="Arial" w:hAnsi="Arial" w:cs="Arial"/>
          <w:sz w:val="22"/>
          <w:szCs w:val="22"/>
        </w:rPr>
      </w:pPr>
    </w:p>
    <w:p w14:paraId="773D511B" w14:textId="77777777" w:rsidR="006A2954" w:rsidRPr="00970555" w:rsidRDefault="006A2954" w:rsidP="00691CBE">
      <w:pPr>
        <w:spacing w:line="276" w:lineRule="auto"/>
        <w:jc w:val="center"/>
        <w:rPr>
          <w:rFonts w:ascii="Arial" w:hAnsi="Arial" w:cs="Arial"/>
          <w:sz w:val="22"/>
          <w:szCs w:val="22"/>
        </w:rPr>
      </w:pPr>
    </w:p>
    <w:p w14:paraId="065D6276" w14:textId="77777777" w:rsidR="006A2954" w:rsidRPr="00970555" w:rsidRDefault="006A2954" w:rsidP="00691CBE">
      <w:pPr>
        <w:spacing w:line="276" w:lineRule="auto"/>
        <w:jc w:val="center"/>
        <w:rPr>
          <w:rFonts w:ascii="Arial" w:hAnsi="Arial" w:cs="Arial"/>
          <w:sz w:val="22"/>
          <w:szCs w:val="22"/>
        </w:rPr>
      </w:pPr>
    </w:p>
    <w:p w14:paraId="479700D7" w14:textId="77777777" w:rsidR="006A2954" w:rsidRPr="00970555" w:rsidRDefault="006A2954" w:rsidP="00691CBE">
      <w:pPr>
        <w:spacing w:line="276" w:lineRule="auto"/>
        <w:jc w:val="center"/>
        <w:rPr>
          <w:rFonts w:ascii="Arial" w:hAnsi="Arial" w:cs="Arial"/>
          <w:sz w:val="22"/>
          <w:szCs w:val="22"/>
        </w:rPr>
      </w:pPr>
    </w:p>
    <w:p w14:paraId="070805E3" w14:textId="77777777" w:rsidR="006A2954" w:rsidRPr="00970555" w:rsidRDefault="006A2954" w:rsidP="00691CBE">
      <w:pPr>
        <w:spacing w:line="276" w:lineRule="auto"/>
        <w:jc w:val="center"/>
        <w:rPr>
          <w:rFonts w:ascii="Arial" w:hAnsi="Arial" w:cs="Arial"/>
          <w:sz w:val="22"/>
          <w:szCs w:val="22"/>
        </w:rPr>
      </w:pPr>
    </w:p>
    <w:p w14:paraId="59D67768" w14:textId="77777777" w:rsidR="006A2954" w:rsidRPr="00970555" w:rsidRDefault="006A2954" w:rsidP="00691CBE">
      <w:pPr>
        <w:spacing w:line="276" w:lineRule="auto"/>
        <w:jc w:val="center"/>
        <w:rPr>
          <w:rFonts w:ascii="Arial" w:hAnsi="Arial" w:cs="Arial"/>
          <w:sz w:val="22"/>
          <w:szCs w:val="22"/>
        </w:rPr>
      </w:pPr>
    </w:p>
    <w:p w14:paraId="13AFB57D" w14:textId="77777777" w:rsidR="006A2954" w:rsidRPr="00970555" w:rsidRDefault="006A2954" w:rsidP="00691CBE">
      <w:pPr>
        <w:spacing w:line="276" w:lineRule="auto"/>
        <w:jc w:val="center"/>
        <w:rPr>
          <w:rFonts w:ascii="Arial" w:hAnsi="Arial" w:cs="Arial"/>
          <w:sz w:val="22"/>
          <w:szCs w:val="22"/>
        </w:rPr>
      </w:pPr>
    </w:p>
    <w:p w14:paraId="56D234AE" w14:textId="77777777" w:rsidR="006A2954" w:rsidRPr="00970555" w:rsidRDefault="006A2954" w:rsidP="00691CBE">
      <w:pPr>
        <w:spacing w:line="276" w:lineRule="auto"/>
        <w:jc w:val="center"/>
        <w:rPr>
          <w:rFonts w:ascii="Arial" w:hAnsi="Arial" w:cs="Arial"/>
          <w:sz w:val="22"/>
          <w:szCs w:val="22"/>
        </w:rPr>
      </w:pPr>
    </w:p>
    <w:p w14:paraId="593BE0DC" w14:textId="77777777" w:rsidR="006A2954" w:rsidRPr="00970555" w:rsidRDefault="006A2954" w:rsidP="00691CBE">
      <w:pPr>
        <w:spacing w:line="276" w:lineRule="auto"/>
        <w:jc w:val="center"/>
        <w:rPr>
          <w:rFonts w:ascii="Arial" w:hAnsi="Arial" w:cs="Arial"/>
          <w:sz w:val="22"/>
          <w:szCs w:val="22"/>
        </w:rPr>
      </w:pPr>
    </w:p>
    <w:p w14:paraId="692E361B" w14:textId="77777777" w:rsidR="006A2954" w:rsidRPr="00970555" w:rsidRDefault="006A2954" w:rsidP="00691CBE">
      <w:pPr>
        <w:spacing w:line="276" w:lineRule="auto"/>
        <w:jc w:val="center"/>
        <w:rPr>
          <w:rFonts w:ascii="Arial" w:hAnsi="Arial" w:cs="Arial"/>
          <w:sz w:val="22"/>
          <w:szCs w:val="22"/>
        </w:rPr>
      </w:pPr>
    </w:p>
    <w:p w14:paraId="2CDE9003" w14:textId="77777777" w:rsidR="006A2954" w:rsidRPr="00970555" w:rsidRDefault="006A2954" w:rsidP="00691CBE">
      <w:pPr>
        <w:spacing w:line="276" w:lineRule="auto"/>
        <w:jc w:val="center"/>
        <w:rPr>
          <w:rFonts w:ascii="Arial" w:hAnsi="Arial" w:cs="Arial"/>
          <w:sz w:val="22"/>
          <w:szCs w:val="22"/>
        </w:rPr>
      </w:pPr>
    </w:p>
    <w:p w14:paraId="714793A3" w14:textId="77777777" w:rsidR="006A2954" w:rsidRPr="00970555" w:rsidRDefault="006A2954" w:rsidP="00691CBE">
      <w:pPr>
        <w:spacing w:line="276" w:lineRule="auto"/>
        <w:jc w:val="center"/>
        <w:rPr>
          <w:rFonts w:ascii="Arial" w:hAnsi="Arial" w:cs="Arial"/>
          <w:sz w:val="22"/>
          <w:szCs w:val="22"/>
        </w:rPr>
      </w:pPr>
    </w:p>
    <w:p w14:paraId="61F7B82B" w14:textId="77777777" w:rsidR="006A2954" w:rsidRPr="00970555" w:rsidRDefault="006A2954" w:rsidP="00976D8F">
      <w:pPr>
        <w:spacing w:line="276" w:lineRule="auto"/>
        <w:rPr>
          <w:rFonts w:ascii="Arial" w:hAnsi="Arial" w:cs="Arial"/>
          <w:sz w:val="22"/>
          <w:szCs w:val="22"/>
        </w:rPr>
      </w:pPr>
    </w:p>
    <w:p w14:paraId="77612F72" w14:textId="77777777" w:rsidR="006A2954" w:rsidRPr="00970555" w:rsidRDefault="006A2954" w:rsidP="00691CBE">
      <w:pPr>
        <w:spacing w:line="276" w:lineRule="auto"/>
        <w:jc w:val="center"/>
        <w:rPr>
          <w:rFonts w:ascii="Arial" w:hAnsi="Arial" w:cs="Arial"/>
          <w:b/>
          <w:sz w:val="22"/>
          <w:szCs w:val="22"/>
          <w:u w:val="single"/>
        </w:rPr>
      </w:pPr>
    </w:p>
    <w:p w14:paraId="666622D8" w14:textId="77777777" w:rsidR="006A2954" w:rsidRPr="00970555" w:rsidRDefault="006D6C5D" w:rsidP="00691CBE">
      <w:pPr>
        <w:spacing w:line="276" w:lineRule="auto"/>
        <w:rPr>
          <w:rFonts w:ascii="Arial" w:hAnsi="Arial" w:cs="Arial"/>
          <w:b/>
          <w:sz w:val="22"/>
          <w:szCs w:val="22"/>
          <w:u w:val="single"/>
        </w:rPr>
      </w:pPr>
      <w:r w:rsidRPr="00970555">
        <w:rPr>
          <w:rFonts w:ascii="Arial" w:hAnsi="Arial" w:cs="Arial"/>
          <w:b/>
          <w:sz w:val="22"/>
          <w:szCs w:val="22"/>
          <w:u w:val="single"/>
        </w:rPr>
        <w:t xml:space="preserve">H) </w:t>
      </w:r>
      <w:r w:rsidR="006A2954" w:rsidRPr="00970555">
        <w:rPr>
          <w:rFonts w:ascii="Arial" w:hAnsi="Arial" w:cs="Arial"/>
          <w:b/>
          <w:sz w:val="22"/>
          <w:szCs w:val="22"/>
          <w:u w:val="single"/>
        </w:rPr>
        <w:t>Appendix</w:t>
      </w:r>
      <w:r w:rsidR="00751C62" w:rsidRPr="00970555">
        <w:rPr>
          <w:rFonts w:ascii="Arial" w:hAnsi="Arial" w:cs="Arial"/>
          <w:sz w:val="22"/>
          <w:szCs w:val="22"/>
        </w:rPr>
        <w:br/>
      </w:r>
    </w:p>
    <w:p w14:paraId="7753B12D" w14:textId="77777777" w:rsidR="006E4B5C" w:rsidRPr="00970555" w:rsidRDefault="006A2954" w:rsidP="00691CBE">
      <w:pPr>
        <w:spacing w:line="276" w:lineRule="auto"/>
        <w:rPr>
          <w:rFonts w:ascii="Arial" w:hAnsi="Arial" w:cs="Arial"/>
          <w:b/>
          <w:sz w:val="22"/>
          <w:szCs w:val="22"/>
          <w:u w:val="single"/>
        </w:rPr>
      </w:pPr>
      <w:r w:rsidRPr="00970555">
        <w:rPr>
          <w:rFonts w:ascii="Arial" w:hAnsi="Arial" w:cs="Arial"/>
          <w:b/>
          <w:sz w:val="22"/>
          <w:szCs w:val="22"/>
          <w:u w:val="single"/>
        </w:rPr>
        <w:t>I</w:t>
      </w:r>
      <w:r w:rsidR="00FD426B" w:rsidRPr="00970555">
        <w:rPr>
          <w:rFonts w:ascii="Arial" w:hAnsi="Arial" w:cs="Arial"/>
          <w:b/>
          <w:sz w:val="22"/>
          <w:szCs w:val="22"/>
          <w:u w:val="single"/>
        </w:rPr>
        <w:t xml:space="preserve">) </w:t>
      </w:r>
      <w:r w:rsidR="00BF3D13" w:rsidRPr="00970555">
        <w:rPr>
          <w:rFonts w:ascii="Arial" w:hAnsi="Arial" w:cs="Arial"/>
          <w:b/>
          <w:sz w:val="22"/>
          <w:szCs w:val="22"/>
          <w:u w:val="single"/>
        </w:rPr>
        <w:t>ura.xml</w:t>
      </w:r>
    </w:p>
    <w:p w14:paraId="60C0FD16" w14:textId="77777777" w:rsidR="00FD7009" w:rsidRPr="00970555" w:rsidRDefault="00FD7009" w:rsidP="00691CBE">
      <w:pPr>
        <w:spacing w:line="276" w:lineRule="auto"/>
        <w:rPr>
          <w:rFonts w:ascii="Arial" w:hAnsi="Arial" w:cs="Arial"/>
          <w:sz w:val="22"/>
          <w:szCs w:val="22"/>
        </w:rPr>
      </w:pPr>
    </w:p>
    <w:p w14:paraId="66BA2B01" w14:textId="77777777" w:rsidR="00BF3D13" w:rsidRPr="00970555" w:rsidRDefault="00BF3D13" w:rsidP="00691CBE">
      <w:pPr>
        <w:spacing w:line="276" w:lineRule="auto"/>
        <w:rPr>
          <w:rFonts w:ascii="Arial" w:hAnsi="Arial" w:cs="Arial"/>
          <w:sz w:val="22"/>
          <w:szCs w:val="22"/>
        </w:rPr>
      </w:pPr>
      <w:r w:rsidRPr="00970555">
        <w:rPr>
          <w:rFonts w:ascii="Arial" w:hAnsi="Arial" w:cs="Arial"/>
          <w:sz w:val="22"/>
          <w:szCs w:val="22"/>
        </w:rPr>
        <w:t>As shown the figure below, the ura.xml will contain information such as the vehicle</w:t>
      </w:r>
      <w:r w:rsidR="001817E2" w:rsidRPr="00970555">
        <w:rPr>
          <w:rFonts w:ascii="Arial" w:hAnsi="Arial" w:cs="Arial"/>
          <w:sz w:val="22"/>
          <w:szCs w:val="22"/>
        </w:rPr>
        <w:t xml:space="preserve"> license plate number</w:t>
      </w:r>
      <w:r w:rsidRPr="00970555">
        <w:rPr>
          <w:rFonts w:ascii="Arial" w:hAnsi="Arial" w:cs="Arial"/>
          <w:sz w:val="22"/>
          <w:szCs w:val="22"/>
        </w:rPr>
        <w:t>, the owner of the vehicle, the parking id</w:t>
      </w:r>
      <w:r w:rsidR="004032C2" w:rsidRPr="00970555">
        <w:rPr>
          <w:rFonts w:ascii="Arial" w:hAnsi="Arial" w:cs="Arial"/>
          <w:sz w:val="22"/>
          <w:szCs w:val="22"/>
        </w:rPr>
        <w:t xml:space="preserve">, the location of the car park </w:t>
      </w:r>
      <w:r w:rsidRPr="00970555">
        <w:rPr>
          <w:rFonts w:ascii="Arial" w:hAnsi="Arial" w:cs="Arial"/>
          <w:sz w:val="22"/>
          <w:szCs w:val="22"/>
        </w:rPr>
        <w:t xml:space="preserve">and the validity of the season </w:t>
      </w:r>
      <w:r w:rsidR="00BD3462" w:rsidRPr="00970555">
        <w:rPr>
          <w:rFonts w:ascii="Arial" w:hAnsi="Arial" w:cs="Arial"/>
          <w:sz w:val="22"/>
          <w:szCs w:val="22"/>
        </w:rPr>
        <w:t>parking</w:t>
      </w:r>
      <w:r w:rsidRPr="00970555">
        <w:rPr>
          <w:rFonts w:ascii="Arial" w:hAnsi="Arial" w:cs="Arial"/>
          <w:sz w:val="22"/>
          <w:szCs w:val="22"/>
        </w:rPr>
        <w:t xml:space="preserve">. </w:t>
      </w:r>
      <w:r w:rsidR="005D4898" w:rsidRPr="00970555">
        <w:rPr>
          <w:rFonts w:ascii="Arial" w:hAnsi="Arial" w:cs="Arial"/>
          <w:sz w:val="22"/>
          <w:szCs w:val="22"/>
        </w:rPr>
        <w:t>The Parse XML will translate the ura.xml to DOM.</w:t>
      </w:r>
      <w:r w:rsidRPr="00970555">
        <w:rPr>
          <w:rFonts w:ascii="Arial" w:hAnsi="Arial" w:cs="Arial"/>
          <w:sz w:val="22"/>
          <w:szCs w:val="22"/>
        </w:rPr>
        <w:t xml:space="preserve"> </w:t>
      </w:r>
    </w:p>
    <w:p w14:paraId="0F10A26D" w14:textId="77777777" w:rsidR="00BF3D13" w:rsidRPr="00970555" w:rsidRDefault="00BF3D13" w:rsidP="00691CBE">
      <w:pPr>
        <w:spacing w:line="276" w:lineRule="auto"/>
        <w:rPr>
          <w:rFonts w:ascii="Arial" w:hAnsi="Arial" w:cs="Arial"/>
          <w:sz w:val="22"/>
          <w:szCs w:val="22"/>
        </w:rPr>
      </w:pPr>
    </w:p>
    <w:tbl>
      <w:tblPr>
        <w:tblStyle w:val="TableGrid"/>
        <w:tblW w:w="0" w:type="auto"/>
        <w:tblLook w:val="04A0" w:firstRow="1" w:lastRow="0" w:firstColumn="1" w:lastColumn="0" w:noHBand="0" w:noVBand="1"/>
      </w:tblPr>
      <w:tblGrid>
        <w:gridCol w:w="9040"/>
      </w:tblGrid>
      <w:tr w:rsidR="00003417" w:rsidRPr="00970555" w14:paraId="410ABA00" w14:textId="77777777" w:rsidTr="00003417">
        <w:tc>
          <w:tcPr>
            <w:tcW w:w="9040" w:type="dxa"/>
          </w:tcPr>
          <w:p w14:paraId="0C33FA01" w14:textId="77777777" w:rsidR="00003417" w:rsidRPr="00970555" w:rsidRDefault="0025329A" w:rsidP="00691CBE">
            <w:pPr>
              <w:spacing w:line="276" w:lineRule="auto"/>
              <w:rPr>
                <w:rFonts w:ascii="Arial" w:hAnsi="Arial" w:cs="Arial"/>
                <w:sz w:val="22"/>
                <w:szCs w:val="22"/>
              </w:rPr>
            </w:pPr>
            <w:r>
              <w:rPr>
                <w:rFonts w:ascii="Arial" w:hAnsi="Arial" w:cs="Arial"/>
                <w:noProof/>
                <w:sz w:val="22"/>
                <w:szCs w:val="22"/>
              </w:rPr>
              <w:drawing>
                <wp:inline distT="0" distB="0" distL="0" distR="0" wp14:anchorId="72EC90ED" wp14:editId="7880D6D8">
                  <wp:extent cx="5594985" cy="1774190"/>
                  <wp:effectExtent l="0" t="0" r="0" b="3810"/>
                  <wp:docPr id="1" name="Picture 1" descr="Macintosh HD:Users:zhenguang:Dropbox:GUMMY BEARS:ScreenShot:Screen Shot 2012-04-03 at 1.30.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henguang:Dropbox:GUMMY BEARS:ScreenShot:Screen Shot 2012-04-03 at 1.30.15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985" cy="1774190"/>
                          </a:xfrm>
                          <a:prstGeom prst="rect">
                            <a:avLst/>
                          </a:prstGeom>
                          <a:noFill/>
                          <a:ln>
                            <a:noFill/>
                          </a:ln>
                        </pic:spPr>
                      </pic:pic>
                    </a:graphicData>
                  </a:graphic>
                </wp:inline>
              </w:drawing>
            </w:r>
          </w:p>
        </w:tc>
      </w:tr>
    </w:tbl>
    <w:p w14:paraId="538E7055" w14:textId="77777777" w:rsidR="00F07FF4" w:rsidRPr="00970555" w:rsidRDefault="004F1E21" w:rsidP="00691CBE">
      <w:pPr>
        <w:spacing w:after="200" w:line="276" w:lineRule="auto"/>
        <w:jc w:val="center"/>
        <w:rPr>
          <w:rFonts w:ascii="Arial" w:hAnsi="Arial" w:cs="Arial"/>
          <w:sz w:val="22"/>
          <w:szCs w:val="22"/>
        </w:rPr>
      </w:pPr>
      <w:r w:rsidRPr="00970555">
        <w:rPr>
          <w:rFonts w:ascii="Arial" w:hAnsi="Arial" w:cs="Arial"/>
          <w:sz w:val="22"/>
          <w:szCs w:val="22"/>
        </w:rPr>
        <w:t>Figur</w:t>
      </w:r>
      <w:r w:rsidR="00123408" w:rsidRPr="00970555">
        <w:rPr>
          <w:rFonts w:ascii="Arial" w:hAnsi="Arial" w:cs="Arial"/>
          <w:sz w:val="22"/>
          <w:szCs w:val="22"/>
        </w:rPr>
        <w:t>e 13</w:t>
      </w:r>
    </w:p>
    <w:p w14:paraId="1A786105" w14:textId="77777777" w:rsidR="009D0B9B" w:rsidRPr="00970555" w:rsidRDefault="0030776E" w:rsidP="0030776E">
      <w:pPr>
        <w:spacing w:after="200"/>
        <w:rPr>
          <w:rFonts w:ascii="Arial" w:hAnsi="Arial" w:cs="Arial"/>
          <w:b/>
          <w:sz w:val="22"/>
          <w:szCs w:val="22"/>
          <w:u w:val="single"/>
        </w:rPr>
      </w:pPr>
      <w:r w:rsidRPr="00970555">
        <w:rPr>
          <w:rFonts w:ascii="Arial" w:hAnsi="Arial" w:cs="Arial"/>
          <w:b/>
          <w:sz w:val="22"/>
          <w:szCs w:val="22"/>
          <w:u w:val="single"/>
        </w:rPr>
        <w:t>II</w:t>
      </w:r>
      <w:r w:rsidR="00C12F9E" w:rsidRPr="00970555">
        <w:rPr>
          <w:rFonts w:ascii="Arial" w:hAnsi="Arial" w:cs="Arial"/>
          <w:b/>
          <w:sz w:val="22"/>
          <w:szCs w:val="22"/>
          <w:u w:val="single"/>
        </w:rPr>
        <w:t xml:space="preserve">) </w:t>
      </w:r>
      <w:proofErr w:type="gramStart"/>
      <w:r w:rsidR="00182D9A" w:rsidRPr="00970555">
        <w:rPr>
          <w:rFonts w:ascii="Arial" w:hAnsi="Arial" w:cs="Arial"/>
          <w:b/>
          <w:sz w:val="22"/>
          <w:szCs w:val="22"/>
          <w:u w:val="single"/>
        </w:rPr>
        <w:t>coeinfo</w:t>
      </w:r>
      <w:r w:rsidR="009D0B9B" w:rsidRPr="00970555">
        <w:rPr>
          <w:rFonts w:ascii="Arial" w:hAnsi="Arial" w:cs="Arial"/>
          <w:b/>
          <w:sz w:val="22"/>
          <w:szCs w:val="22"/>
          <w:u w:val="single"/>
        </w:rPr>
        <w:t>.xml</w:t>
      </w:r>
      <w:proofErr w:type="gramEnd"/>
    </w:p>
    <w:p w14:paraId="172EC520" w14:textId="77777777" w:rsidR="009D0B9B" w:rsidRPr="00970555" w:rsidRDefault="009D0B9B" w:rsidP="00691CBE">
      <w:pPr>
        <w:spacing w:line="276" w:lineRule="auto"/>
        <w:rPr>
          <w:rFonts w:ascii="Arial" w:hAnsi="Arial" w:cs="Arial"/>
          <w:sz w:val="22"/>
          <w:szCs w:val="22"/>
        </w:rPr>
      </w:pPr>
    </w:p>
    <w:p w14:paraId="784D1AF6" w14:textId="77777777" w:rsidR="00B14D8C" w:rsidRPr="00970555" w:rsidRDefault="009D0B9B" w:rsidP="00691CBE">
      <w:pPr>
        <w:spacing w:line="276" w:lineRule="auto"/>
        <w:rPr>
          <w:rFonts w:ascii="Arial" w:hAnsi="Arial" w:cs="Arial"/>
          <w:sz w:val="22"/>
          <w:szCs w:val="22"/>
        </w:rPr>
      </w:pPr>
      <w:r w:rsidRPr="00970555">
        <w:rPr>
          <w:rFonts w:ascii="Arial" w:hAnsi="Arial" w:cs="Arial"/>
          <w:sz w:val="22"/>
          <w:szCs w:val="22"/>
        </w:rPr>
        <w:t xml:space="preserve">As shown the figure below, the </w:t>
      </w:r>
      <w:r w:rsidR="004B69B9" w:rsidRPr="00970555">
        <w:rPr>
          <w:rFonts w:ascii="Arial" w:hAnsi="Arial" w:cs="Arial"/>
          <w:sz w:val="22"/>
          <w:szCs w:val="22"/>
        </w:rPr>
        <w:t>coeinfo</w:t>
      </w:r>
      <w:r w:rsidRPr="00970555">
        <w:rPr>
          <w:rFonts w:ascii="Arial" w:hAnsi="Arial" w:cs="Arial"/>
          <w:sz w:val="22"/>
          <w:szCs w:val="22"/>
        </w:rPr>
        <w:t xml:space="preserve">.xml will contain information such as the vehicle license plate number, the owner of the vehicle, the owner’s NRIC and the vehicle type. </w:t>
      </w:r>
      <w:r w:rsidR="008149F7" w:rsidRPr="00970555">
        <w:rPr>
          <w:rFonts w:ascii="Arial" w:hAnsi="Arial" w:cs="Arial"/>
          <w:sz w:val="22"/>
          <w:szCs w:val="22"/>
        </w:rPr>
        <w:t>The Parse XML will translate the coeinfo.xml to DOM.</w:t>
      </w:r>
    </w:p>
    <w:p w14:paraId="4110545D" w14:textId="77777777" w:rsidR="008149F7" w:rsidRPr="00970555" w:rsidRDefault="008149F7" w:rsidP="00691CBE">
      <w:pPr>
        <w:spacing w:line="276" w:lineRule="auto"/>
        <w:rPr>
          <w:rFonts w:ascii="Arial" w:hAnsi="Arial" w:cs="Arial"/>
          <w:sz w:val="22"/>
          <w:szCs w:val="22"/>
        </w:rPr>
      </w:pPr>
    </w:p>
    <w:tbl>
      <w:tblPr>
        <w:tblStyle w:val="TableGrid"/>
        <w:tblW w:w="0" w:type="auto"/>
        <w:tblInd w:w="1384" w:type="dxa"/>
        <w:tblLook w:val="04A0" w:firstRow="1" w:lastRow="0" w:firstColumn="1" w:lastColumn="0" w:noHBand="0" w:noVBand="1"/>
      </w:tblPr>
      <w:tblGrid>
        <w:gridCol w:w="6726"/>
      </w:tblGrid>
      <w:tr w:rsidR="00787DF2" w:rsidRPr="00970555" w14:paraId="3FED2961" w14:textId="77777777" w:rsidTr="00787DF2">
        <w:tc>
          <w:tcPr>
            <w:tcW w:w="6696" w:type="dxa"/>
          </w:tcPr>
          <w:p w14:paraId="2A815D83" w14:textId="77777777" w:rsidR="00787DF2" w:rsidRPr="00970555" w:rsidRDefault="00787DF2" w:rsidP="00691CBE">
            <w:pPr>
              <w:spacing w:line="276" w:lineRule="auto"/>
              <w:rPr>
                <w:rFonts w:ascii="Arial" w:hAnsi="Arial" w:cs="Arial"/>
                <w:sz w:val="22"/>
                <w:szCs w:val="22"/>
              </w:rPr>
            </w:pPr>
            <w:r w:rsidRPr="00970555">
              <w:rPr>
                <w:rFonts w:ascii="Arial" w:hAnsi="Arial" w:cs="Arial"/>
                <w:noProof/>
                <w:sz w:val="22"/>
                <w:szCs w:val="22"/>
              </w:rPr>
              <w:drawing>
                <wp:inline distT="0" distB="0" distL="0" distR="0" wp14:anchorId="01BF1B54" wp14:editId="1B880690">
                  <wp:extent cx="4112260" cy="1180531"/>
                  <wp:effectExtent l="19050" t="0" r="2540" b="0"/>
                  <wp:docPr id="22" name="Picture 22" descr="Macintosh HD:Users:zhenguang:Dropbox:GUMMY BEARS:ScreenShot:Screen Shot 2012-04-02 at 6.0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zhenguang:Dropbox:GUMMY BEARS:ScreenShot:Screen Shot 2012-04-02 at 6.04.4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181" cy="1181082"/>
                          </a:xfrm>
                          <a:prstGeom prst="rect">
                            <a:avLst/>
                          </a:prstGeom>
                          <a:noFill/>
                          <a:ln>
                            <a:noFill/>
                          </a:ln>
                        </pic:spPr>
                      </pic:pic>
                    </a:graphicData>
                  </a:graphic>
                </wp:inline>
              </w:drawing>
            </w:r>
          </w:p>
        </w:tc>
      </w:tr>
    </w:tbl>
    <w:p w14:paraId="08595053" w14:textId="77777777" w:rsidR="009D0B9B" w:rsidRPr="00970555" w:rsidRDefault="00123408" w:rsidP="00691CBE">
      <w:pPr>
        <w:pStyle w:val="ListParagraph"/>
        <w:jc w:val="center"/>
        <w:rPr>
          <w:rFonts w:ascii="Arial" w:hAnsi="Arial" w:cs="Arial"/>
          <w:sz w:val="22"/>
          <w:szCs w:val="22"/>
        </w:rPr>
      </w:pPr>
      <w:r w:rsidRPr="00970555">
        <w:rPr>
          <w:rFonts w:ascii="Arial" w:hAnsi="Arial" w:cs="Arial"/>
          <w:sz w:val="22"/>
          <w:szCs w:val="22"/>
        </w:rPr>
        <w:t>Figure 14</w:t>
      </w:r>
    </w:p>
    <w:p w14:paraId="656B2AB6" w14:textId="77777777" w:rsidR="00787DF2" w:rsidRPr="00970555" w:rsidRDefault="00787DF2" w:rsidP="00691CBE">
      <w:pPr>
        <w:pStyle w:val="ListParagraph"/>
        <w:jc w:val="center"/>
        <w:rPr>
          <w:rFonts w:ascii="Arial" w:hAnsi="Arial" w:cs="Arial"/>
          <w:sz w:val="22"/>
          <w:szCs w:val="22"/>
        </w:rPr>
      </w:pPr>
    </w:p>
    <w:p w14:paraId="5B52688C" w14:textId="77777777" w:rsidR="00691CBE" w:rsidRPr="00970555" w:rsidRDefault="00691CBE" w:rsidP="00691CBE">
      <w:pPr>
        <w:spacing w:line="276" w:lineRule="auto"/>
        <w:rPr>
          <w:rFonts w:ascii="Arial" w:hAnsi="Arial" w:cs="Arial"/>
          <w:b/>
          <w:sz w:val="22"/>
          <w:szCs w:val="22"/>
          <w:u w:val="single"/>
        </w:rPr>
      </w:pPr>
    </w:p>
    <w:p w14:paraId="0381BA4D" w14:textId="77777777" w:rsidR="00691CBE" w:rsidRPr="00970555" w:rsidRDefault="00691CBE" w:rsidP="00691CBE">
      <w:pPr>
        <w:spacing w:line="276" w:lineRule="auto"/>
        <w:rPr>
          <w:rFonts w:ascii="Arial" w:hAnsi="Arial" w:cs="Arial"/>
          <w:b/>
          <w:sz w:val="22"/>
          <w:szCs w:val="22"/>
          <w:u w:val="single"/>
        </w:rPr>
      </w:pPr>
    </w:p>
    <w:p w14:paraId="22D4BD9E" w14:textId="77777777" w:rsidR="00E71E3C" w:rsidRPr="00970555" w:rsidRDefault="00E71E3C" w:rsidP="00691CBE">
      <w:pPr>
        <w:spacing w:line="276" w:lineRule="auto"/>
        <w:rPr>
          <w:rFonts w:ascii="Arial" w:hAnsi="Arial" w:cs="Arial"/>
          <w:sz w:val="22"/>
          <w:szCs w:val="22"/>
        </w:rPr>
      </w:pPr>
    </w:p>
    <w:sectPr w:rsidR="00E71E3C" w:rsidRPr="00970555" w:rsidSect="004F1E21">
      <w:footerReference w:type="even" r:id="rId24"/>
      <w:footerReference w:type="default" r:id="rId25"/>
      <w:pgSz w:w="11900" w:h="16840"/>
      <w:pgMar w:top="426" w:right="1800" w:bottom="709" w:left="1276"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537957" w14:textId="77777777" w:rsidR="004119E7" w:rsidRDefault="004119E7" w:rsidP="00806C73">
      <w:r>
        <w:separator/>
      </w:r>
    </w:p>
  </w:endnote>
  <w:endnote w:type="continuationSeparator" w:id="0">
    <w:p w14:paraId="36A46952" w14:textId="77777777" w:rsidR="004119E7" w:rsidRDefault="004119E7" w:rsidP="00806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C95D86" w14:textId="77777777" w:rsidR="00970555" w:rsidRDefault="009335A6" w:rsidP="00C15B22">
    <w:pPr>
      <w:pStyle w:val="Footer"/>
      <w:framePr w:wrap="around" w:vAnchor="text" w:hAnchor="margin" w:xAlign="right" w:y="1"/>
      <w:rPr>
        <w:rStyle w:val="PageNumber"/>
      </w:rPr>
    </w:pPr>
    <w:r>
      <w:rPr>
        <w:rStyle w:val="PageNumber"/>
      </w:rPr>
      <w:fldChar w:fldCharType="begin"/>
    </w:r>
    <w:r w:rsidR="00970555">
      <w:rPr>
        <w:rStyle w:val="PageNumber"/>
      </w:rPr>
      <w:instrText xml:space="preserve">PAGE  </w:instrText>
    </w:r>
    <w:r>
      <w:rPr>
        <w:rStyle w:val="PageNumber"/>
      </w:rPr>
      <w:fldChar w:fldCharType="end"/>
    </w:r>
  </w:p>
  <w:p w14:paraId="4115AF21" w14:textId="77777777" w:rsidR="00970555" w:rsidRDefault="00970555" w:rsidP="00C15B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CB818C" w14:textId="77777777" w:rsidR="00970555" w:rsidRDefault="009335A6" w:rsidP="00C15B22">
    <w:pPr>
      <w:pStyle w:val="Footer"/>
      <w:framePr w:wrap="around" w:vAnchor="text" w:hAnchor="margin" w:xAlign="right" w:y="1"/>
      <w:rPr>
        <w:rStyle w:val="PageNumber"/>
      </w:rPr>
    </w:pPr>
    <w:r>
      <w:rPr>
        <w:rStyle w:val="PageNumber"/>
      </w:rPr>
      <w:fldChar w:fldCharType="begin"/>
    </w:r>
    <w:r w:rsidR="00970555">
      <w:rPr>
        <w:rStyle w:val="PageNumber"/>
      </w:rPr>
      <w:instrText xml:space="preserve">PAGE  </w:instrText>
    </w:r>
    <w:r>
      <w:rPr>
        <w:rStyle w:val="PageNumber"/>
      </w:rPr>
      <w:fldChar w:fldCharType="separate"/>
    </w:r>
    <w:r w:rsidR="00977866">
      <w:rPr>
        <w:rStyle w:val="PageNumber"/>
        <w:noProof/>
      </w:rPr>
      <w:t>9</w:t>
    </w:r>
    <w:r>
      <w:rPr>
        <w:rStyle w:val="PageNumber"/>
      </w:rPr>
      <w:fldChar w:fldCharType="end"/>
    </w:r>
  </w:p>
  <w:p w14:paraId="2035A291" w14:textId="77777777" w:rsidR="00970555" w:rsidRDefault="00970555" w:rsidP="00C15B2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FC0835" w14:textId="77777777" w:rsidR="004119E7" w:rsidRDefault="004119E7" w:rsidP="00806C73">
      <w:r>
        <w:separator/>
      </w:r>
    </w:p>
  </w:footnote>
  <w:footnote w:type="continuationSeparator" w:id="0">
    <w:p w14:paraId="2B20EFBA" w14:textId="77777777" w:rsidR="004119E7" w:rsidRDefault="004119E7" w:rsidP="00806C7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064411"/>
    <w:multiLevelType w:val="hybridMultilevel"/>
    <w:tmpl w:val="91A84C0C"/>
    <w:lvl w:ilvl="0" w:tplc="FAC887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904F5E"/>
    <w:multiLevelType w:val="hybridMultilevel"/>
    <w:tmpl w:val="2152A4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C6120"/>
    <w:rsid w:val="00003417"/>
    <w:rsid w:val="00003C91"/>
    <w:rsid w:val="00027A53"/>
    <w:rsid w:val="000325ED"/>
    <w:rsid w:val="00033525"/>
    <w:rsid w:val="000411BE"/>
    <w:rsid w:val="00044CD8"/>
    <w:rsid w:val="000455DF"/>
    <w:rsid w:val="00045EDF"/>
    <w:rsid w:val="00060E39"/>
    <w:rsid w:val="000638D7"/>
    <w:rsid w:val="0006443E"/>
    <w:rsid w:val="00084E33"/>
    <w:rsid w:val="000872C2"/>
    <w:rsid w:val="000944E2"/>
    <w:rsid w:val="00096E80"/>
    <w:rsid w:val="000D0128"/>
    <w:rsid w:val="000D48E8"/>
    <w:rsid w:val="000D75C8"/>
    <w:rsid w:val="000F1393"/>
    <w:rsid w:val="00115066"/>
    <w:rsid w:val="00116354"/>
    <w:rsid w:val="00120E25"/>
    <w:rsid w:val="00123408"/>
    <w:rsid w:val="001360A8"/>
    <w:rsid w:val="00141D9A"/>
    <w:rsid w:val="001459F8"/>
    <w:rsid w:val="00152B37"/>
    <w:rsid w:val="00160001"/>
    <w:rsid w:val="00166628"/>
    <w:rsid w:val="00171C4B"/>
    <w:rsid w:val="001775C5"/>
    <w:rsid w:val="001817E2"/>
    <w:rsid w:val="00182D9A"/>
    <w:rsid w:val="00193A46"/>
    <w:rsid w:val="001A7A61"/>
    <w:rsid w:val="001C2504"/>
    <w:rsid w:val="001C2743"/>
    <w:rsid w:val="001C703A"/>
    <w:rsid w:val="001E12A6"/>
    <w:rsid w:val="001F160A"/>
    <w:rsid w:val="002057C3"/>
    <w:rsid w:val="00210E40"/>
    <w:rsid w:val="00211CB2"/>
    <w:rsid w:val="00214ABD"/>
    <w:rsid w:val="00217C51"/>
    <w:rsid w:val="0022771F"/>
    <w:rsid w:val="002460DF"/>
    <w:rsid w:val="0025329A"/>
    <w:rsid w:val="002532DF"/>
    <w:rsid w:val="00261E9C"/>
    <w:rsid w:val="0026480A"/>
    <w:rsid w:val="00265234"/>
    <w:rsid w:val="0027647B"/>
    <w:rsid w:val="00282C55"/>
    <w:rsid w:val="002933A1"/>
    <w:rsid w:val="002B143B"/>
    <w:rsid w:val="002B4DE9"/>
    <w:rsid w:val="002C5BE5"/>
    <w:rsid w:val="002D42B4"/>
    <w:rsid w:val="002D4645"/>
    <w:rsid w:val="002E23F7"/>
    <w:rsid w:val="002F37A0"/>
    <w:rsid w:val="0030489B"/>
    <w:rsid w:val="00306542"/>
    <w:rsid w:val="003070CF"/>
    <w:rsid w:val="0030776E"/>
    <w:rsid w:val="0033490D"/>
    <w:rsid w:val="00345C72"/>
    <w:rsid w:val="003465EF"/>
    <w:rsid w:val="003605C0"/>
    <w:rsid w:val="00364246"/>
    <w:rsid w:val="00364351"/>
    <w:rsid w:val="003765B1"/>
    <w:rsid w:val="00384A35"/>
    <w:rsid w:val="0039153A"/>
    <w:rsid w:val="0039163E"/>
    <w:rsid w:val="003A4584"/>
    <w:rsid w:val="003C1372"/>
    <w:rsid w:val="003D413E"/>
    <w:rsid w:val="003E1A96"/>
    <w:rsid w:val="003F154D"/>
    <w:rsid w:val="003F2DFD"/>
    <w:rsid w:val="003F3BBD"/>
    <w:rsid w:val="003F45B4"/>
    <w:rsid w:val="004032C2"/>
    <w:rsid w:val="00406638"/>
    <w:rsid w:val="00407AE3"/>
    <w:rsid w:val="004119E7"/>
    <w:rsid w:val="004133A9"/>
    <w:rsid w:val="0043167F"/>
    <w:rsid w:val="0043367B"/>
    <w:rsid w:val="004445EA"/>
    <w:rsid w:val="004540B9"/>
    <w:rsid w:val="00455018"/>
    <w:rsid w:val="004639ED"/>
    <w:rsid w:val="004647AB"/>
    <w:rsid w:val="00477924"/>
    <w:rsid w:val="00485765"/>
    <w:rsid w:val="00492B5E"/>
    <w:rsid w:val="00496D11"/>
    <w:rsid w:val="004A18F4"/>
    <w:rsid w:val="004A2087"/>
    <w:rsid w:val="004A5723"/>
    <w:rsid w:val="004B69B9"/>
    <w:rsid w:val="004C07C2"/>
    <w:rsid w:val="004C0B46"/>
    <w:rsid w:val="004C2BD0"/>
    <w:rsid w:val="004D0CD8"/>
    <w:rsid w:val="004E72E6"/>
    <w:rsid w:val="004F1E21"/>
    <w:rsid w:val="004F442B"/>
    <w:rsid w:val="00500E3D"/>
    <w:rsid w:val="00502056"/>
    <w:rsid w:val="00520055"/>
    <w:rsid w:val="00521C52"/>
    <w:rsid w:val="0053589B"/>
    <w:rsid w:val="0054783A"/>
    <w:rsid w:val="005534C1"/>
    <w:rsid w:val="00557843"/>
    <w:rsid w:val="00570C03"/>
    <w:rsid w:val="00580B7C"/>
    <w:rsid w:val="005922D1"/>
    <w:rsid w:val="005A08F8"/>
    <w:rsid w:val="005A0F7A"/>
    <w:rsid w:val="005A535C"/>
    <w:rsid w:val="005D4898"/>
    <w:rsid w:val="005D4D66"/>
    <w:rsid w:val="005E032C"/>
    <w:rsid w:val="005E1014"/>
    <w:rsid w:val="005E3AE8"/>
    <w:rsid w:val="005E3C41"/>
    <w:rsid w:val="005F449B"/>
    <w:rsid w:val="00627407"/>
    <w:rsid w:val="00637624"/>
    <w:rsid w:val="00640FC3"/>
    <w:rsid w:val="00641F50"/>
    <w:rsid w:val="00646E67"/>
    <w:rsid w:val="006525F2"/>
    <w:rsid w:val="00652BCF"/>
    <w:rsid w:val="006538F9"/>
    <w:rsid w:val="00674F01"/>
    <w:rsid w:val="0068637A"/>
    <w:rsid w:val="00691CBE"/>
    <w:rsid w:val="00695D80"/>
    <w:rsid w:val="006A0FAC"/>
    <w:rsid w:val="006A2954"/>
    <w:rsid w:val="006A3436"/>
    <w:rsid w:val="006A39AE"/>
    <w:rsid w:val="006B43B3"/>
    <w:rsid w:val="006B6F73"/>
    <w:rsid w:val="006C58F9"/>
    <w:rsid w:val="006C6BCD"/>
    <w:rsid w:val="006D50DB"/>
    <w:rsid w:val="006D6C5D"/>
    <w:rsid w:val="006E4B5C"/>
    <w:rsid w:val="0070569B"/>
    <w:rsid w:val="00710AB9"/>
    <w:rsid w:val="00711AD1"/>
    <w:rsid w:val="00713475"/>
    <w:rsid w:val="00715F8F"/>
    <w:rsid w:val="0071615B"/>
    <w:rsid w:val="007229EE"/>
    <w:rsid w:val="00723977"/>
    <w:rsid w:val="00723D73"/>
    <w:rsid w:val="00743563"/>
    <w:rsid w:val="00747943"/>
    <w:rsid w:val="00751664"/>
    <w:rsid w:val="00751C62"/>
    <w:rsid w:val="00776B05"/>
    <w:rsid w:val="0078047B"/>
    <w:rsid w:val="00780571"/>
    <w:rsid w:val="007839D3"/>
    <w:rsid w:val="00787DF2"/>
    <w:rsid w:val="00790A13"/>
    <w:rsid w:val="007934D3"/>
    <w:rsid w:val="007A164A"/>
    <w:rsid w:val="007A3ADB"/>
    <w:rsid w:val="007A52E4"/>
    <w:rsid w:val="007A7EB2"/>
    <w:rsid w:val="007B5C8C"/>
    <w:rsid w:val="007B676F"/>
    <w:rsid w:val="007B6A79"/>
    <w:rsid w:val="007D010C"/>
    <w:rsid w:val="007E3542"/>
    <w:rsid w:val="007E5B5D"/>
    <w:rsid w:val="00806C73"/>
    <w:rsid w:val="008070EF"/>
    <w:rsid w:val="008111C7"/>
    <w:rsid w:val="008149F7"/>
    <w:rsid w:val="00822A7D"/>
    <w:rsid w:val="00837A78"/>
    <w:rsid w:val="00837D37"/>
    <w:rsid w:val="0084117E"/>
    <w:rsid w:val="00841C74"/>
    <w:rsid w:val="00855271"/>
    <w:rsid w:val="0085722E"/>
    <w:rsid w:val="00861873"/>
    <w:rsid w:val="0086249C"/>
    <w:rsid w:val="00863CBC"/>
    <w:rsid w:val="0087340F"/>
    <w:rsid w:val="00876BC3"/>
    <w:rsid w:val="0088780D"/>
    <w:rsid w:val="00887AAD"/>
    <w:rsid w:val="00892D65"/>
    <w:rsid w:val="008B01BA"/>
    <w:rsid w:val="008B16A2"/>
    <w:rsid w:val="008C3486"/>
    <w:rsid w:val="008F094A"/>
    <w:rsid w:val="008F23A3"/>
    <w:rsid w:val="008F6A60"/>
    <w:rsid w:val="008F6D72"/>
    <w:rsid w:val="00903D36"/>
    <w:rsid w:val="00910BBD"/>
    <w:rsid w:val="00920798"/>
    <w:rsid w:val="009335A6"/>
    <w:rsid w:val="009361A5"/>
    <w:rsid w:val="00946DCD"/>
    <w:rsid w:val="00964344"/>
    <w:rsid w:val="00964E69"/>
    <w:rsid w:val="00970555"/>
    <w:rsid w:val="009721B5"/>
    <w:rsid w:val="00976D8F"/>
    <w:rsid w:val="00977866"/>
    <w:rsid w:val="00982F64"/>
    <w:rsid w:val="009A54E1"/>
    <w:rsid w:val="009B40B2"/>
    <w:rsid w:val="009C35D0"/>
    <w:rsid w:val="009C587B"/>
    <w:rsid w:val="009C7AA2"/>
    <w:rsid w:val="009D0B9B"/>
    <w:rsid w:val="009D40B6"/>
    <w:rsid w:val="009D6521"/>
    <w:rsid w:val="009E4611"/>
    <w:rsid w:val="009E64F7"/>
    <w:rsid w:val="009E6FD8"/>
    <w:rsid w:val="009F0973"/>
    <w:rsid w:val="00A03129"/>
    <w:rsid w:val="00A20C84"/>
    <w:rsid w:val="00A32329"/>
    <w:rsid w:val="00A346CF"/>
    <w:rsid w:val="00A36BA7"/>
    <w:rsid w:val="00A37A28"/>
    <w:rsid w:val="00A37B4A"/>
    <w:rsid w:val="00A4072A"/>
    <w:rsid w:val="00A42AB2"/>
    <w:rsid w:val="00A4471B"/>
    <w:rsid w:val="00A573A5"/>
    <w:rsid w:val="00A62283"/>
    <w:rsid w:val="00A66205"/>
    <w:rsid w:val="00A676E4"/>
    <w:rsid w:val="00A80CE1"/>
    <w:rsid w:val="00A965D0"/>
    <w:rsid w:val="00AC0E9C"/>
    <w:rsid w:val="00AC44EC"/>
    <w:rsid w:val="00AE634A"/>
    <w:rsid w:val="00AE7B5C"/>
    <w:rsid w:val="00AF2160"/>
    <w:rsid w:val="00B039FA"/>
    <w:rsid w:val="00B13ECE"/>
    <w:rsid w:val="00B14D8C"/>
    <w:rsid w:val="00B24670"/>
    <w:rsid w:val="00B30637"/>
    <w:rsid w:val="00B51DB2"/>
    <w:rsid w:val="00B6761D"/>
    <w:rsid w:val="00B676D4"/>
    <w:rsid w:val="00B678DF"/>
    <w:rsid w:val="00B77892"/>
    <w:rsid w:val="00B80BC1"/>
    <w:rsid w:val="00B936C3"/>
    <w:rsid w:val="00BC1249"/>
    <w:rsid w:val="00BC1C64"/>
    <w:rsid w:val="00BC5219"/>
    <w:rsid w:val="00BC60E2"/>
    <w:rsid w:val="00BC6120"/>
    <w:rsid w:val="00BD3462"/>
    <w:rsid w:val="00BD6C39"/>
    <w:rsid w:val="00BE3190"/>
    <w:rsid w:val="00BE39F9"/>
    <w:rsid w:val="00BF3D13"/>
    <w:rsid w:val="00C01CB6"/>
    <w:rsid w:val="00C07B91"/>
    <w:rsid w:val="00C12F9E"/>
    <w:rsid w:val="00C14F1B"/>
    <w:rsid w:val="00C158E0"/>
    <w:rsid w:val="00C15B22"/>
    <w:rsid w:val="00C168B7"/>
    <w:rsid w:val="00C452F7"/>
    <w:rsid w:val="00C5270B"/>
    <w:rsid w:val="00C60A21"/>
    <w:rsid w:val="00C656A4"/>
    <w:rsid w:val="00C67582"/>
    <w:rsid w:val="00C843B5"/>
    <w:rsid w:val="00C84858"/>
    <w:rsid w:val="00C92D61"/>
    <w:rsid w:val="00C9382E"/>
    <w:rsid w:val="00C97D20"/>
    <w:rsid w:val="00CB07E6"/>
    <w:rsid w:val="00CB16E7"/>
    <w:rsid w:val="00CB72A6"/>
    <w:rsid w:val="00CB7FC0"/>
    <w:rsid w:val="00CC300D"/>
    <w:rsid w:val="00CF2884"/>
    <w:rsid w:val="00CF50C5"/>
    <w:rsid w:val="00D0240F"/>
    <w:rsid w:val="00D06EBC"/>
    <w:rsid w:val="00D12230"/>
    <w:rsid w:val="00D12480"/>
    <w:rsid w:val="00D21271"/>
    <w:rsid w:val="00D22226"/>
    <w:rsid w:val="00D23E05"/>
    <w:rsid w:val="00D248EB"/>
    <w:rsid w:val="00D3796C"/>
    <w:rsid w:val="00D43441"/>
    <w:rsid w:val="00D43AE8"/>
    <w:rsid w:val="00D6068E"/>
    <w:rsid w:val="00D63E26"/>
    <w:rsid w:val="00D65A1E"/>
    <w:rsid w:val="00D65E16"/>
    <w:rsid w:val="00D73F6E"/>
    <w:rsid w:val="00D77B44"/>
    <w:rsid w:val="00D82B56"/>
    <w:rsid w:val="00D877CC"/>
    <w:rsid w:val="00D91000"/>
    <w:rsid w:val="00D95CA1"/>
    <w:rsid w:val="00DA2B39"/>
    <w:rsid w:val="00DB0BBF"/>
    <w:rsid w:val="00DB264E"/>
    <w:rsid w:val="00DC7848"/>
    <w:rsid w:val="00DE2F3F"/>
    <w:rsid w:val="00DE54BA"/>
    <w:rsid w:val="00DF11E4"/>
    <w:rsid w:val="00DF239C"/>
    <w:rsid w:val="00E01A1D"/>
    <w:rsid w:val="00E07EC4"/>
    <w:rsid w:val="00E201C2"/>
    <w:rsid w:val="00E37C25"/>
    <w:rsid w:val="00E5564B"/>
    <w:rsid w:val="00E62F3C"/>
    <w:rsid w:val="00E71776"/>
    <w:rsid w:val="00E71E3C"/>
    <w:rsid w:val="00E72080"/>
    <w:rsid w:val="00E85C86"/>
    <w:rsid w:val="00E90004"/>
    <w:rsid w:val="00E91258"/>
    <w:rsid w:val="00E93429"/>
    <w:rsid w:val="00E96840"/>
    <w:rsid w:val="00EA5D90"/>
    <w:rsid w:val="00ED35A2"/>
    <w:rsid w:val="00ED7025"/>
    <w:rsid w:val="00EE3DA4"/>
    <w:rsid w:val="00EE650A"/>
    <w:rsid w:val="00EF2CEA"/>
    <w:rsid w:val="00EF4809"/>
    <w:rsid w:val="00EF7127"/>
    <w:rsid w:val="00F0309C"/>
    <w:rsid w:val="00F07FF4"/>
    <w:rsid w:val="00F114B6"/>
    <w:rsid w:val="00F11754"/>
    <w:rsid w:val="00F23E68"/>
    <w:rsid w:val="00F33ECE"/>
    <w:rsid w:val="00F47A8C"/>
    <w:rsid w:val="00F5473D"/>
    <w:rsid w:val="00F62FD4"/>
    <w:rsid w:val="00F706E3"/>
    <w:rsid w:val="00F7160C"/>
    <w:rsid w:val="00F80DA8"/>
    <w:rsid w:val="00F8266B"/>
    <w:rsid w:val="00F82991"/>
    <w:rsid w:val="00F92AFC"/>
    <w:rsid w:val="00F92BAA"/>
    <w:rsid w:val="00FB008B"/>
    <w:rsid w:val="00FB77EF"/>
    <w:rsid w:val="00FD426B"/>
    <w:rsid w:val="00FD7009"/>
    <w:rsid w:val="00FF639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9F7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B5C"/>
    <w:pPr>
      <w:spacing w:after="0"/>
    </w:pPr>
    <w:rPr>
      <w:rFonts w:ascii="Times" w:hAnsi="Times"/>
      <w:sz w:val="20"/>
      <w:szCs w:val="20"/>
      <w:lang w:eastAsia="en-US"/>
    </w:rPr>
  </w:style>
  <w:style w:type="paragraph" w:styleId="Heading1">
    <w:name w:val="heading 1"/>
    <w:basedOn w:val="Normal"/>
    <w:next w:val="Normal"/>
    <w:link w:val="Heading1Char"/>
    <w:uiPriority w:val="9"/>
    <w:qFormat/>
    <w:rsid w:val="00EE650A"/>
    <w:pPr>
      <w:spacing w:before="300" w:after="40" w:line="276" w:lineRule="auto"/>
      <w:outlineLvl w:val="0"/>
    </w:pPr>
    <w:rPr>
      <w:rFonts w:asciiTheme="minorHAnsi" w:hAnsiTheme="minorHAnsi"/>
      <w:smallCaps/>
      <w:spacing w:val="5"/>
      <w:sz w:val="32"/>
      <w:szCs w:val="3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1-Accent6">
    <w:name w:val="Medium Shading 1 Accent 6"/>
    <w:basedOn w:val="TableNormal"/>
    <w:uiPriority w:val="63"/>
    <w:rsid w:val="00BC6120"/>
    <w:pPr>
      <w:spacing w:after="0"/>
      <w:jc w:val="both"/>
    </w:pPr>
    <w:rPr>
      <w:sz w:val="20"/>
      <w:szCs w:val="20"/>
      <w:lang w:eastAsia="en-US"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863C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3CBC"/>
    <w:rPr>
      <w:rFonts w:ascii="Lucida Grande" w:hAnsi="Lucida Grande" w:cs="Lucida Grande"/>
      <w:sz w:val="18"/>
      <w:szCs w:val="18"/>
      <w:lang w:eastAsia="en-US" w:bidi="en-US"/>
    </w:rPr>
  </w:style>
  <w:style w:type="table" w:styleId="TableGrid">
    <w:name w:val="Table Grid"/>
    <w:basedOn w:val="TableNormal"/>
    <w:uiPriority w:val="59"/>
    <w:rsid w:val="003070C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D0128"/>
    <w:pPr>
      <w:spacing w:after="200" w:line="276" w:lineRule="auto"/>
      <w:ind w:left="720"/>
      <w:contextualSpacing/>
      <w:jc w:val="both"/>
    </w:pPr>
    <w:rPr>
      <w:rFonts w:asciiTheme="minorHAnsi" w:hAnsiTheme="minorHAnsi"/>
      <w:lang w:bidi="en-US"/>
    </w:rPr>
  </w:style>
  <w:style w:type="paragraph" w:styleId="Header">
    <w:name w:val="header"/>
    <w:basedOn w:val="Normal"/>
    <w:link w:val="HeaderChar"/>
    <w:uiPriority w:val="99"/>
    <w:unhideWhenUsed/>
    <w:rsid w:val="00806C73"/>
    <w:pPr>
      <w:tabs>
        <w:tab w:val="center" w:pos="4320"/>
        <w:tab w:val="right" w:pos="8640"/>
      </w:tabs>
    </w:pPr>
  </w:style>
  <w:style w:type="character" w:customStyle="1" w:styleId="HeaderChar">
    <w:name w:val="Header Char"/>
    <w:basedOn w:val="DefaultParagraphFont"/>
    <w:link w:val="Header"/>
    <w:uiPriority w:val="99"/>
    <w:rsid w:val="00806C73"/>
    <w:rPr>
      <w:rFonts w:ascii="Times" w:hAnsi="Times"/>
      <w:sz w:val="20"/>
      <w:szCs w:val="20"/>
      <w:lang w:eastAsia="en-US"/>
    </w:rPr>
  </w:style>
  <w:style w:type="paragraph" w:styleId="Footer">
    <w:name w:val="footer"/>
    <w:basedOn w:val="Normal"/>
    <w:link w:val="FooterChar"/>
    <w:uiPriority w:val="99"/>
    <w:unhideWhenUsed/>
    <w:rsid w:val="00806C73"/>
    <w:pPr>
      <w:tabs>
        <w:tab w:val="center" w:pos="4320"/>
        <w:tab w:val="right" w:pos="8640"/>
      </w:tabs>
    </w:pPr>
  </w:style>
  <w:style w:type="character" w:customStyle="1" w:styleId="FooterChar">
    <w:name w:val="Footer Char"/>
    <w:basedOn w:val="DefaultParagraphFont"/>
    <w:link w:val="Footer"/>
    <w:uiPriority w:val="99"/>
    <w:rsid w:val="00806C73"/>
    <w:rPr>
      <w:rFonts w:ascii="Times" w:hAnsi="Times"/>
      <w:sz w:val="20"/>
      <w:szCs w:val="20"/>
      <w:lang w:eastAsia="en-US"/>
    </w:rPr>
  </w:style>
  <w:style w:type="character" w:styleId="CommentReference">
    <w:name w:val="annotation reference"/>
    <w:basedOn w:val="DefaultParagraphFont"/>
    <w:uiPriority w:val="99"/>
    <w:semiHidden/>
    <w:unhideWhenUsed/>
    <w:rsid w:val="00D248EB"/>
    <w:rPr>
      <w:sz w:val="18"/>
      <w:szCs w:val="18"/>
    </w:rPr>
  </w:style>
  <w:style w:type="paragraph" w:styleId="CommentText">
    <w:name w:val="annotation text"/>
    <w:basedOn w:val="Normal"/>
    <w:link w:val="CommentTextChar"/>
    <w:uiPriority w:val="99"/>
    <w:unhideWhenUsed/>
    <w:rsid w:val="00D248EB"/>
    <w:rPr>
      <w:sz w:val="24"/>
      <w:szCs w:val="24"/>
    </w:rPr>
  </w:style>
  <w:style w:type="character" w:customStyle="1" w:styleId="CommentTextChar">
    <w:name w:val="Comment Text Char"/>
    <w:basedOn w:val="DefaultParagraphFont"/>
    <w:link w:val="CommentText"/>
    <w:uiPriority w:val="99"/>
    <w:rsid w:val="00D248EB"/>
    <w:rPr>
      <w:rFonts w:ascii="Times" w:hAnsi="Times"/>
      <w:lang w:eastAsia="en-US"/>
    </w:rPr>
  </w:style>
  <w:style w:type="paragraph" w:styleId="CommentSubject">
    <w:name w:val="annotation subject"/>
    <w:basedOn w:val="CommentText"/>
    <w:next w:val="CommentText"/>
    <w:link w:val="CommentSubjectChar"/>
    <w:uiPriority w:val="99"/>
    <w:semiHidden/>
    <w:unhideWhenUsed/>
    <w:rsid w:val="00D248EB"/>
    <w:rPr>
      <w:b/>
      <w:bCs/>
      <w:sz w:val="20"/>
      <w:szCs w:val="20"/>
    </w:rPr>
  </w:style>
  <w:style w:type="character" w:customStyle="1" w:styleId="CommentSubjectChar">
    <w:name w:val="Comment Subject Char"/>
    <w:basedOn w:val="CommentTextChar"/>
    <w:link w:val="CommentSubject"/>
    <w:uiPriority w:val="99"/>
    <w:semiHidden/>
    <w:rsid w:val="00D248EB"/>
    <w:rPr>
      <w:rFonts w:ascii="Times" w:hAnsi="Times"/>
      <w:b/>
      <w:bCs/>
      <w:sz w:val="20"/>
      <w:szCs w:val="20"/>
      <w:lang w:eastAsia="en-US"/>
    </w:rPr>
  </w:style>
  <w:style w:type="character" w:customStyle="1" w:styleId="Heading1Char">
    <w:name w:val="Heading 1 Char"/>
    <w:basedOn w:val="DefaultParagraphFont"/>
    <w:link w:val="Heading1"/>
    <w:uiPriority w:val="9"/>
    <w:rsid w:val="00EE650A"/>
    <w:rPr>
      <w:smallCaps/>
      <w:spacing w:val="5"/>
      <w:sz w:val="32"/>
      <w:szCs w:val="32"/>
      <w:lang w:eastAsia="en-US" w:bidi="en-US"/>
    </w:rPr>
  </w:style>
  <w:style w:type="paragraph" w:styleId="NoSpacing">
    <w:name w:val="No Spacing"/>
    <w:basedOn w:val="Normal"/>
    <w:link w:val="NoSpacingChar"/>
    <w:uiPriority w:val="1"/>
    <w:qFormat/>
    <w:rsid w:val="00EE650A"/>
    <w:pPr>
      <w:jc w:val="both"/>
    </w:pPr>
    <w:rPr>
      <w:rFonts w:asciiTheme="minorHAnsi" w:hAnsiTheme="minorHAnsi"/>
      <w:lang w:bidi="en-US"/>
    </w:rPr>
  </w:style>
  <w:style w:type="character" w:customStyle="1" w:styleId="NoSpacingChar">
    <w:name w:val="No Spacing Char"/>
    <w:basedOn w:val="DefaultParagraphFont"/>
    <w:link w:val="NoSpacing"/>
    <w:uiPriority w:val="1"/>
    <w:rsid w:val="00EE650A"/>
    <w:rPr>
      <w:sz w:val="20"/>
      <w:szCs w:val="20"/>
      <w:lang w:eastAsia="en-US" w:bidi="en-US"/>
    </w:rPr>
  </w:style>
  <w:style w:type="paragraph" w:styleId="Subtitle">
    <w:name w:val="Subtitle"/>
    <w:basedOn w:val="Normal"/>
    <w:link w:val="SubtitleChar"/>
    <w:uiPriority w:val="11"/>
    <w:qFormat/>
    <w:rsid w:val="005D4D66"/>
    <w:pPr>
      <w:spacing w:after="200" w:line="276" w:lineRule="auto"/>
    </w:pPr>
    <w:rPr>
      <w:rFonts w:asciiTheme="minorHAnsi" w:eastAsiaTheme="minorHAnsi" w:hAnsiTheme="minorHAnsi" w:cstheme="minorHAnsi"/>
      <w:i/>
      <w:color w:val="1F497D" w:themeColor="text2"/>
      <w:spacing w:val="5"/>
      <w:sz w:val="24"/>
      <w:szCs w:val="24"/>
      <w:lang w:eastAsia="ja-JP"/>
    </w:rPr>
  </w:style>
  <w:style w:type="character" w:customStyle="1" w:styleId="SubtitleChar">
    <w:name w:val="Subtitle Char"/>
    <w:basedOn w:val="DefaultParagraphFont"/>
    <w:link w:val="Subtitle"/>
    <w:uiPriority w:val="11"/>
    <w:rsid w:val="005D4D66"/>
    <w:rPr>
      <w:rFonts w:eastAsiaTheme="minorHAnsi" w:cstheme="minorHAnsi"/>
      <w:i/>
      <w:color w:val="1F497D" w:themeColor="text2"/>
      <w:spacing w:val="5"/>
    </w:rPr>
  </w:style>
  <w:style w:type="character" w:styleId="PageNumber">
    <w:name w:val="page number"/>
    <w:basedOn w:val="DefaultParagraphFont"/>
    <w:uiPriority w:val="99"/>
    <w:semiHidden/>
    <w:unhideWhenUsed/>
    <w:rsid w:val="00C15B2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4B5C"/>
    <w:pPr>
      <w:spacing w:after="0"/>
    </w:pPr>
    <w:rPr>
      <w:rFonts w:ascii="Times" w:hAnsi="Times"/>
      <w:sz w:val="20"/>
      <w:szCs w:val="20"/>
      <w:lang w:eastAsia="en-US"/>
    </w:rPr>
  </w:style>
  <w:style w:type="paragraph" w:styleId="Heading1">
    <w:name w:val="heading 1"/>
    <w:basedOn w:val="Normal"/>
    <w:next w:val="Normal"/>
    <w:link w:val="Heading1Char"/>
    <w:uiPriority w:val="9"/>
    <w:qFormat/>
    <w:rsid w:val="00EE650A"/>
    <w:pPr>
      <w:spacing w:before="300" w:after="40" w:line="276" w:lineRule="auto"/>
      <w:outlineLvl w:val="0"/>
    </w:pPr>
    <w:rPr>
      <w:rFonts w:asciiTheme="minorHAnsi" w:hAnsiTheme="minorHAnsi"/>
      <w:smallCaps/>
      <w:spacing w:val="5"/>
      <w:sz w:val="32"/>
      <w:szCs w:val="32"/>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Shading1-Accent6">
    <w:name w:val="Medium Shading 1 Accent 6"/>
    <w:basedOn w:val="TableNormal"/>
    <w:uiPriority w:val="63"/>
    <w:rsid w:val="00BC6120"/>
    <w:pPr>
      <w:spacing w:after="0"/>
      <w:jc w:val="both"/>
    </w:pPr>
    <w:rPr>
      <w:sz w:val="20"/>
      <w:szCs w:val="20"/>
      <w:lang w:eastAsia="en-US"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863C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63CBC"/>
    <w:rPr>
      <w:rFonts w:ascii="Lucida Grande" w:hAnsi="Lucida Grande" w:cs="Lucida Grande"/>
      <w:sz w:val="18"/>
      <w:szCs w:val="18"/>
      <w:lang w:eastAsia="en-US" w:bidi="en-US"/>
    </w:rPr>
  </w:style>
  <w:style w:type="table" w:styleId="TableGrid">
    <w:name w:val="Table Grid"/>
    <w:basedOn w:val="TableNormal"/>
    <w:uiPriority w:val="59"/>
    <w:rsid w:val="003070C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D0128"/>
    <w:pPr>
      <w:spacing w:after="200" w:line="276" w:lineRule="auto"/>
      <w:ind w:left="720"/>
      <w:contextualSpacing/>
      <w:jc w:val="both"/>
    </w:pPr>
    <w:rPr>
      <w:rFonts w:asciiTheme="minorHAnsi" w:hAnsiTheme="minorHAnsi"/>
      <w:lang w:bidi="en-US"/>
    </w:rPr>
  </w:style>
  <w:style w:type="paragraph" w:styleId="Header">
    <w:name w:val="header"/>
    <w:basedOn w:val="Normal"/>
    <w:link w:val="HeaderChar"/>
    <w:uiPriority w:val="99"/>
    <w:unhideWhenUsed/>
    <w:rsid w:val="00806C73"/>
    <w:pPr>
      <w:tabs>
        <w:tab w:val="center" w:pos="4320"/>
        <w:tab w:val="right" w:pos="8640"/>
      </w:tabs>
    </w:pPr>
  </w:style>
  <w:style w:type="character" w:customStyle="1" w:styleId="HeaderChar">
    <w:name w:val="Header Char"/>
    <w:basedOn w:val="DefaultParagraphFont"/>
    <w:link w:val="Header"/>
    <w:uiPriority w:val="99"/>
    <w:rsid w:val="00806C73"/>
    <w:rPr>
      <w:rFonts w:ascii="Times" w:hAnsi="Times"/>
      <w:sz w:val="20"/>
      <w:szCs w:val="20"/>
      <w:lang w:eastAsia="en-US"/>
    </w:rPr>
  </w:style>
  <w:style w:type="paragraph" w:styleId="Footer">
    <w:name w:val="footer"/>
    <w:basedOn w:val="Normal"/>
    <w:link w:val="FooterChar"/>
    <w:uiPriority w:val="99"/>
    <w:unhideWhenUsed/>
    <w:rsid w:val="00806C73"/>
    <w:pPr>
      <w:tabs>
        <w:tab w:val="center" w:pos="4320"/>
        <w:tab w:val="right" w:pos="8640"/>
      </w:tabs>
    </w:pPr>
  </w:style>
  <w:style w:type="character" w:customStyle="1" w:styleId="FooterChar">
    <w:name w:val="Footer Char"/>
    <w:basedOn w:val="DefaultParagraphFont"/>
    <w:link w:val="Footer"/>
    <w:uiPriority w:val="99"/>
    <w:rsid w:val="00806C73"/>
    <w:rPr>
      <w:rFonts w:ascii="Times" w:hAnsi="Times"/>
      <w:sz w:val="20"/>
      <w:szCs w:val="20"/>
      <w:lang w:eastAsia="en-US"/>
    </w:rPr>
  </w:style>
  <w:style w:type="character" w:styleId="CommentReference">
    <w:name w:val="annotation reference"/>
    <w:basedOn w:val="DefaultParagraphFont"/>
    <w:uiPriority w:val="99"/>
    <w:semiHidden/>
    <w:unhideWhenUsed/>
    <w:rsid w:val="00D248EB"/>
    <w:rPr>
      <w:sz w:val="18"/>
      <w:szCs w:val="18"/>
    </w:rPr>
  </w:style>
  <w:style w:type="paragraph" w:styleId="CommentText">
    <w:name w:val="annotation text"/>
    <w:basedOn w:val="Normal"/>
    <w:link w:val="CommentTextChar"/>
    <w:uiPriority w:val="99"/>
    <w:unhideWhenUsed/>
    <w:rsid w:val="00D248EB"/>
    <w:rPr>
      <w:sz w:val="24"/>
      <w:szCs w:val="24"/>
    </w:rPr>
  </w:style>
  <w:style w:type="character" w:customStyle="1" w:styleId="CommentTextChar">
    <w:name w:val="Comment Text Char"/>
    <w:basedOn w:val="DefaultParagraphFont"/>
    <w:link w:val="CommentText"/>
    <w:uiPriority w:val="99"/>
    <w:rsid w:val="00D248EB"/>
    <w:rPr>
      <w:rFonts w:ascii="Times" w:hAnsi="Times"/>
      <w:lang w:eastAsia="en-US"/>
    </w:rPr>
  </w:style>
  <w:style w:type="paragraph" w:styleId="CommentSubject">
    <w:name w:val="annotation subject"/>
    <w:basedOn w:val="CommentText"/>
    <w:next w:val="CommentText"/>
    <w:link w:val="CommentSubjectChar"/>
    <w:uiPriority w:val="99"/>
    <w:semiHidden/>
    <w:unhideWhenUsed/>
    <w:rsid w:val="00D248EB"/>
    <w:rPr>
      <w:b/>
      <w:bCs/>
      <w:sz w:val="20"/>
      <w:szCs w:val="20"/>
    </w:rPr>
  </w:style>
  <w:style w:type="character" w:customStyle="1" w:styleId="CommentSubjectChar">
    <w:name w:val="Comment Subject Char"/>
    <w:basedOn w:val="CommentTextChar"/>
    <w:link w:val="CommentSubject"/>
    <w:uiPriority w:val="99"/>
    <w:semiHidden/>
    <w:rsid w:val="00D248EB"/>
    <w:rPr>
      <w:rFonts w:ascii="Times" w:hAnsi="Times"/>
      <w:b/>
      <w:bCs/>
      <w:sz w:val="20"/>
      <w:szCs w:val="20"/>
      <w:lang w:eastAsia="en-US"/>
    </w:rPr>
  </w:style>
  <w:style w:type="character" w:customStyle="1" w:styleId="Heading1Char">
    <w:name w:val="Heading 1 Char"/>
    <w:basedOn w:val="DefaultParagraphFont"/>
    <w:link w:val="Heading1"/>
    <w:uiPriority w:val="9"/>
    <w:rsid w:val="00EE650A"/>
    <w:rPr>
      <w:smallCaps/>
      <w:spacing w:val="5"/>
      <w:sz w:val="32"/>
      <w:szCs w:val="32"/>
      <w:lang w:eastAsia="en-US" w:bidi="en-US"/>
    </w:rPr>
  </w:style>
  <w:style w:type="paragraph" w:styleId="NoSpacing">
    <w:name w:val="No Spacing"/>
    <w:basedOn w:val="Normal"/>
    <w:link w:val="NoSpacingChar"/>
    <w:uiPriority w:val="1"/>
    <w:qFormat/>
    <w:rsid w:val="00EE650A"/>
    <w:pPr>
      <w:jc w:val="both"/>
    </w:pPr>
    <w:rPr>
      <w:rFonts w:asciiTheme="minorHAnsi" w:hAnsiTheme="minorHAnsi"/>
      <w:lang w:bidi="en-US"/>
    </w:rPr>
  </w:style>
  <w:style w:type="character" w:customStyle="1" w:styleId="NoSpacingChar">
    <w:name w:val="No Spacing Char"/>
    <w:basedOn w:val="DefaultParagraphFont"/>
    <w:link w:val="NoSpacing"/>
    <w:uiPriority w:val="1"/>
    <w:rsid w:val="00EE650A"/>
    <w:rPr>
      <w:sz w:val="20"/>
      <w:szCs w:val="20"/>
      <w:lang w:eastAsia="en-US" w:bidi="en-US"/>
    </w:rPr>
  </w:style>
  <w:style w:type="paragraph" w:styleId="Subtitle">
    <w:name w:val="Subtitle"/>
    <w:basedOn w:val="Normal"/>
    <w:link w:val="SubtitleChar"/>
    <w:uiPriority w:val="11"/>
    <w:qFormat/>
    <w:rsid w:val="005D4D66"/>
    <w:pPr>
      <w:spacing w:after="200" w:line="276" w:lineRule="auto"/>
    </w:pPr>
    <w:rPr>
      <w:rFonts w:asciiTheme="minorHAnsi" w:eastAsiaTheme="minorHAnsi" w:hAnsiTheme="minorHAnsi" w:cstheme="minorHAnsi"/>
      <w:i/>
      <w:color w:val="1F497D" w:themeColor="text2"/>
      <w:spacing w:val="5"/>
      <w:sz w:val="24"/>
      <w:szCs w:val="24"/>
      <w:lang w:eastAsia="ja-JP"/>
    </w:rPr>
  </w:style>
  <w:style w:type="character" w:customStyle="1" w:styleId="SubtitleChar">
    <w:name w:val="Subtitle Char"/>
    <w:basedOn w:val="DefaultParagraphFont"/>
    <w:link w:val="Subtitle"/>
    <w:uiPriority w:val="11"/>
    <w:rsid w:val="005D4D66"/>
    <w:rPr>
      <w:rFonts w:eastAsiaTheme="minorHAnsi" w:cstheme="minorHAnsi"/>
      <w:i/>
      <w:color w:val="1F497D" w:themeColor="text2"/>
      <w:spacing w:val="5"/>
    </w:rPr>
  </w:style>
  <w:style w:type="character" w:styleId="PageNumber">
    <w:name w:val="page number"/>
    <w:basedOn w:val="DefaultParagraphFont"/>
    <w:uiPriority w:val="99"/>
    <w:semiHidden/>
    <w:unhideWhenUsed/>
    <w:rsid w:val="00C15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6574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3A327-F713-5D4D-8C18-4763E2512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10</Pages>
  <Words>1223</Words>
  <Characters>6974</Characters>
  <Application>Microsoft Macintosh Word</Application>
  <DocSecurity>0</DocSecurity>
  <Lines>58</Lines>
  <Paragraphs>16</Paragraphs>
  <ScaleCrop>false</ScaleCrop>
  <Company>Eidealistic</Company>
  <LinksUpToDate>false</LinksUpToDate>
  <CharactersWithSpaces>8181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 Guang Ong</dc:creator>
  <cp:keywords/>
  <dc:description/>
  <cp:lastModifiedBy>Leow Chun Tat</cp:lastModifiedBy>
  <cp:revision>11</cp:revision>
  <dcterms:created xsi:type="dcterms:W3CDTF">2012-04-03T05:13:00Z</dcterms:created>
  <dcterms:modified xsi:type="dcterms:W3CDTF">2012-04-03T06:32:00Z</dcterms:modified>
</cp:coreProperties>
</file>